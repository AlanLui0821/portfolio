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ackground w:color="ffffff">
    <v:background id="_x0000_s1025" filled="t" fillcolor="white"/>
  </w:background>
  <w:body>
    <w:tbl>
      <w:tblPr>
        <w:tblStyle w:val="topTable"/>
        <w:tblW w:w="5000" w:type="pct"/>
        <w:tblCellSpacing w:w="0" w:type="dxa"/>
        <w:tblBorders>
          <w:top w:val="single" w:sz="200" w:space="0" w:color="404040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2240"/>
      </w:tblGrid>
      <w:tr>
        <w:tblPrEx>
          <w:tblW w:w="5000" w:type="pct"/>
          <w:tblCellSpacing w:w="0" w:type="dxa"/>
          <w:tblBorders>
            <w:top w:val="single" w:sz="200" w:space="0" w:color="40404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2240" w:type="dxa"/>
            <w:tcMar>
              <w:top w:w="0" w:type="dxa"/>
              <w:left w:w="0" w:type="dxa"/>
              <w:bottom w:w="400" w:type="dxa"/>
              <w:right w:w="0" w:type="dxa"/>
            </w:tcMar>
            <w:vAlign w:val="bottom"/>
            <w:hideMark/>
          </w:tcPr>
          <w:p>
            <w:pPr>
              <w:pStyle w:val="documentname"/>
              <w:pBdr>
                <w:top w:val="none" w:sz="0" w:space="0" w:color="auto"/>
                <w:left w:val="none" w:sz="0" w:space="31" w:color="auto"/>
                <w:bottom w:val="none" w:sz="0" w:space="0" w:color="auto"/>
                <w:right w:val="none" w:sz="0" w:space="31" w:color="auto"/>
              </w:pBdr>
              <w:spacing w:before="0" w:after="0"/>
              <w:ind w:left="1100" w:right="1100"/>
              <w:rPr>
                <w:rStyle w:val="documenttopSectionparagraph"/>
                <w:rFonts w:ascii="Montserrat" w:eastAsia="Montserrat" w:hAnsi="Montserrat" w:cs="Montserrat"/>
                <w:b/>
                <w:bCs/>
                <w:color w:val="404040"/>
                <w:spacing w:val="40"/>
                <w:sz w:val="40"/>
                <w:szCs w:val="40"/>
                <w:bdr w:val="none" w:sz="0" w:space="0" w:color="auto"/>
                <w:vertAlign w:val="baseline"/>
              </w:rPr>
            </w:pPr>
            <w:r>
              <w:rPr>
                <w:rStyle w:val="span"/>
                <w:b/>
                <w:bCs/>
              </w:rPr>
              <w:t>LUI YIU LUN</w:t>
            </w:r>
            <w:r>
              <w:rPr>
                <w:rStyle w:val="documenttopSectionparagraph"/>
                <w:b/>
                <w:bCs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b/>
                <w:bCs/>
              </w:rPr>
              <w:t>Alan</w:t>
            </w:r>
          </w:p>
        </w:tc>
      </w:tr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2240" w:type="dxa"/>
            <w:tcBorders>
              <w:top w:val="single" w:sz="8" w:space="0" w:color="404040"/>
              <w:bottom w:val="single" w:sz="8" w:space="0" w:color="40404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ocumentaddress"/>
              <w:pBdr>
                <w:top w:val="none" w:sz="0" w:space="4" w:color="auto"/>
                <w:left w:val="none" w:sz="0" w:space="31" w:color="auto"/>
                <w:bottom w:val="none" w:sz="0" w:space="4" w:color="auto"/>
                <w:right w:val="none" w:sz="0" w:space="31" w:color="auto"/>
              </w:pBdr>
              <w:spacing w:before="0" w:after="0"/>
              <w:ind w:left="800" w:right="800"/>
              <w:rPr>
                <w:rStyle w:val="documenttopSectionparagraph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Hong Kong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 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•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 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 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852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 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98740698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 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 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•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bullet"/>
                <w:rFonts w:ascii="Source Sans Pro" w:eastAsia="Source Sans Pro" w:hAnsi="Source Sans Pro" w:cs="Source Sans Pro"/>
                <w:color w:val="404040"/>
                <w:sz w:val="20"/>
                <w:szCs w:val="20"/>
                <w:vertAlign w:val="baseline"/>
              </w:rPr>
              <w:t> 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 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alanero984@gmail.com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 </w:t>
            </w:r>
            <w:r>
              <w:rPr>
                <w:rStyle w:val="documenttopSectionparagraph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 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0" w:lineRule="auto"/>
        <w:sectPr>
          <w:headerReference w:type="default" r:id="rId4"/>
          <w:footerReference w:type="default" r:id="rId5"/>
          <w:pgSz w:w="12240" w:h="15840"/>
          <w:pgMar w:top="0" w:right="0" w:bottom="400" w:left="0" w:header="0" w:footer="0"/>
          <w:cols w:space="720"/>
        </w:sectPr>
      </w:pPr>
      <w:r>
        <w:rPr>
          <w:color w:val="FFFFFF"/>
          <w:sz w:val="0"/>
        </w:rPr>
        <w:t>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0" w:lineRule="auto"/>
      </w:pPr>
    </w:p>
    <w:p>
      <w:pPr>
        <w:rPr>
          <w:vanish/>
        </w:rPr>
      </w:pPr>
    </w:p>
    <w:tbl>
      <w:tblPr>
        <w:tblStyle w:val="parentContainer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254"/>
        <w:gridCol w:w="450"/>
        <w:gridCol w:w="440"/>
        <w:gridCol w:w="3686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254" w:type="dxa"/>
            <w:noWrap w:val="0"/>
            <w:tcMar>
              <w:top w:w="0" w:type="dxa"/>
              <w:left w:w="0" w:type="dxa"/>
              <w:bottom w:w="160" w:type="dxa"/>
              <w:right w:w="0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120"/>
              <w:ind w:left="0" w:right="0"/>
              <w:rPr>
                <w:rStyle w:val="documentleft-box"/>
                <w:rFonts w:ascii="Montserrat" w:eastAsia="Montserrat" w:hAnsi="Montserrat" w:cs="Montserrat"/>
                <w:b/>
                <w:bCs/>
                <w:caps/>
                <w:color w:val="404040"/>
                <w:spacing w:val="2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b/>
                <w:bCs/>
                <w:caps/>
                <w:bdr w:val="none" w:sz="0" w:space="0" w:color="auto"/>
                <w:vertAlign w:val="baseline"/>
              </w:rPr>
              <w:t>Personal Summary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Entry-level web developer holding a degree in Information and Communication Technology. Proficient in web application technologies with a strong foundation in communication and problem-solving. Committed to contributing effectively to team projects and addressing technical challenges.</w:t>
            </w:r>
          </w:p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80" w:after="120"/>
              <w:ind w:left="0" w:right="0"/>
              <w:rPr>
                <w:rStyle w:val="documentleft-box"/>
                <w:rFonts w:ascii="Montserrat" w:eastAsia="Montserrat" w:hAnsi="Montserrat" w:cs="Montserrat"/>
                <w:b/>
                <w:bCs/>
                <w:caps/>
                <w:color w:val="404040"/>
                <w:spacing w:val="2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b/>
                <w:bCs/>
                <w:caps/>
                <w:bdr w:val="none" w:sz="0" w:space="0" w:color="auto"/>
                <w:vertAlign w:val="baseline"/>
              </w:rPr>
              <w:t>Experience</w:t>
            </w:r>
          </w:p>
          <w:p>
            <w:pPr>
              <w:pStyle w:val="documentexprSecsinglecolumndispBlknotnth-last-child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Source Sans Pro" w:eastAsia="Source Sans Pro" w:hAnsi="Source Sans Pro" w:cs="Source Sans Pro"/>
                <w:b/>
                <w:bCs/>
                <w:color w:val="404040"/>
                <w:sz w:val="20"/>
                <w:szCs w:val="20"/>
              </w:rPr>
              <w:t>Software Engineer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08/2024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06/2025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 </w:t>
            </w:r>
          </w:p>
          <w:p>
            <w:pPr>
              <w:pStyle w:val="documentexprSecsinglecolumndispBlknotnth-last-child1"/>
              <w:spacing w:before="0" w:after="0"/>
              <w:ind w:left="0" w:right="0"/>
              <w:rPr>
                <w:rStyle w:val="documentlef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Source Sans Pro" w:eastAsia="Source Sans Pro" w:hAnsi="Source Sans Pro" w:cs="Source Sans Pro"/>
                <w:b/>
                <w:bCs/>
                <w:color w:val="404040"/>
                <w:sz w:val="20"/>
                <w:szCs w:val="20"/>
              </w:rPr>
              <w:t>KS Lab Limited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Central</w:t>
            </w:r>
            <w:r>
              <w:rPr>
                <w:rStyle w:val="documentlef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"/>
              <w:spacing w:before="0" w:after="0"/>
              <w:ind w:left="0" w:right="0"/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Developed scalable and maintainable code for the web application and smart contract, ensuring the long-term stability of the software using React.js and Solidity.js.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/>
              <w:ind w:left="220" w:right="0" w:hanging="192"/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Integrated a new smart contract into existing systems, increasing capabilities, and improving overall performance.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/>
              <w:ind w:left="220" w:right="0" w:hanging="192"/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Developed reusable components that significantly reduced development effort on multiple projects.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/>
              <w:ind w:left="220" w:right="0" w:hanging="192"/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Implemented effective debugging strategies, resulting in fewer software defects, and increased reliability.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/>
              <w:ind w:left="220" w:right="0" w:hanging="192"/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Documented software specifications and updates for future reference and compliance.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/>
              <w:ind w:left="220" w:right="0" w:hanging="192"/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Deployed the new features using the Git action to different environments.</w:t>
            </w:r>
          </w:p>
          <w:p>
            <w:pPr>
              <w:pStyle w:val="documentexprSecsinglecolumndispBlknotnth-last-child1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Source Sans Pro" w:eastAsia="Source Sans Pro" w:hAnsi="Source Sans Pro" w:cs="Source Sans Pro"/>
                <w:b/>
                <w:bCs/>
                <w:color w:val="404040"/>
                <w:sz w:val="20"/>
                <w:szCs w:val="20"/>
              </w:rPr>
              <w:t>Contract Junior Programmer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10/2021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10/2023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 </w:t>
            </w:r>
          </w:p>
          <w:p>
            <w:pPr>
              <w:pStyle w:val="documentexprSecsinglecolumndispBlknotnth-last-child1"/>
              <w:spacing w:before="0" w:after="0"/>
              <w:ind w:left="0" w:right="0"/>
              <w:rPr>
                <w:rStyle w:val="documentlef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Source Sans Pro" w:eastAsia="Source Sans Pro" w:hAnsi="Source Sans Pro" w:cs="Source Sans Pro"/>
                <w:b/>
                <w:bCs/>
                <w:color w:val="404040"/>
                <w:sz w:val="20"/>
                <w:szCs w:val="20"/>
              </w:rPr>
              <w:t>Treasury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Hong Kong</w:t>
            </w:r>
            <w:r>
              <w:rPr>
                <w:rStyle w:val="documentlef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/>
              <w:ind w:left="220" w:right="0" w:hanging="192"/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Worked closely with clients to establish specifications and system designs.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/>
              <w:ind w:left="220" w:right="0" w:hanging="192"/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Discussed issues with team members to provide resolution and apply best practices.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/>
              <w:ind w:left="220" w:right="0" w:hanging="192"/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Using the manual test to test scalable, highly available software products.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/>
              <w:ind w:left="220" w:right="0" w:hanging="192"/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Collaborated closely with cross-functional teams, such as UX/UI designers and QA testers, to create seamless user experiences.</w:t>
            </w:r>
          </w:p>
          <w:p>
            <w:pPr>
              <w:pStyle w:val="documentexprSecsinglecolumndispBlknotnth-last-child1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Source Sans Pro" w:eastAsia="Source Sans Pro" w:hAnsi="Source Sans Pro" w:cs="Source Sans Pro"/>
                <w:b/>
                <w:bCs/>
                <w:color w:val="404040"/>
                <w:sz w:val="20"/>
                <w:szCs w:val="20"/>
              </w:rPr>
              <w:t>Game Programmer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07/2018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08/2018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 </w:t>
            </w:r>
          </w:p>
          <w:p>
            <w:pPr>
              <w:pStyle w:val="documentexprSecsinglecolumndispBlknotnth-last-child1"/>
              <w:spacing w:before="0" w:after="0"/>
              <w:ind w:left="0" w:right="0"/>
              <w:rPr>
                <w:rStyle w:val="documentlef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Source Sans Pro" w:eastAsia="Source Sans Pro" w:hAnsi="Source Sans Pro" w:cs="Source Sans Pro"/>
                <w:b/>
                <w:bCs/>
                <w:color w:val="404040"/>
                <w:sz w:val="20"/>
                <w:szCs w:val="20"/>
              </w:rPr>
              <w:t>Fun town limited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Kowloon, Mong Kok</w:t>
            </w:r>
            <w:r>
              <w:rPr>
                <w:rStyle w:val="documentlef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/>
              <w:ind w:left="220" w:right="0" w:hanging="192"/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Developed engaging gameplay mechanics using industry-standard programming languages.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/>
              <w:ind w:left="220" w:right="0" w:hanging="192"/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Designed the game design to highlight the game feature.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/>
              <w:ind w:left="220" w:right="0" w:hanging="192"/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Debugged and optimized code to enhance game performance across platforms.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/>
              <w:ind w:left="220" w:right="0" w:hanging="192"/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Implemented user feedback to refine game features and improve player experience.</w:t>
            </w:r>
          </w:p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80" w:after="120"/>
              <w:ind w:left="0" w:right="0"/>
              <w:rPr>
                <w:rStyle w:val="documentleft-box"/>
                <w:rFonts w:ascii="Montserrat" w:eastAsia="Montserrat" w:hAnsi="Montserrat" w:cs="Montserrat"/>
                <w:b/>
                <w:bCs/>
                <w:caps/>
                <w:color w:val="404040"/>
                <w:spacing w:val="2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b/>
                <w:bCs/>
                <w:caps/>
                <w:bdr w:val="none" w:sz="0" w:space="0" w:color="auto"/>
                <w:vertAlign w:val="baseline"/>
              </w:rPr>
              <w:t>Languages</w:t>
            </w:r>
          </w:p>
          <w:p>
            <w:pPr>
              <w:pStyle w:val="divdocumentulli"/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20" w:right="0" w:hanging="192"/>
              <w:rPr>
                <w:rStyle w:val="documentlef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Cantonese, Native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/>
              <w:ind w:left="220" w:right="0" w:hanging="192"/>
              <w:rPr>
                <w:rStyle w:val="documentlef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English, Proficient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/>
              <w:ind w:left="220" w:right="0" w:hanging="192"/>
              <w:rPr>
                <w:rStyle w:val="documentlef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Mandarin, Proficient</w:t>
            </w:r>
          </w:p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80" w:after="120"/>
              <w:ind w:left="0" w:right="0"/>
              <w:rPr>
                <w:rStyle w:val="documentleft-box"/>
                <w:rFonts w:ascii="Montserrat" w:eastAsia="Montserrat" w:hAnsi="Montserrat" w:cs="Montserrat"/>
                <w:b/>
                <w:bCs/>
                <w:caps/>
                <w:color w:val="404040"/>
                <w:spacing w:val="2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b/>
                <w:bCs/>
                <w:caps/>
                <w:bdr w:val="none" w:sz="0" w:space="0" w:color="auto"/>
                <w:vertAlign w:val="baseline"/>
              </w:rPr>
              <w:t>Online Profiles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https://www.linkedin.com/in/ba-alan-0a9a42320/, https://github.com/AlanLui0821, +852 98740698</w:t>
            </w:r>
          </w:p>
        </w:tc>
        <w:tc>
          <w:tcPr>
            <w:tcW w:w="450" w:type="dxa"/>
            <w:tcBorders>
              <w:right w:val="single" w:sz="8" w:space="0" w:color="40404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paddingcell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44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paddingcell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ocumentheadingTable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6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60" w:type="dxa"/>
                  <w:tcMar>
                    <w:top w:w="400" w:type="dxa"/>
                    <w:left w:w="0" w:type="dxa"/>
                    <w:bottom w:w="160" w:type="dxa"/>
                    <w:right w:w="0" w:type="dxa"/>
                  </w:tcMar>
                  <w:vAlign w:val="bottom"/>
                  <w:hideMark/>
                </w:tcPr>
                <w:p>
                  <w:pPr>
                    <w:rPr>
                      <w:rStyle w:val="documentright-box"/>
                      <w:rFonts w:ascii="Source Sans Pro" w:eastAsia="Source Sans Pro" w:hAnsi="Source Sans Pro" w:cs="Source Sans Pro"/>
                      <w:color w:val="40404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pict>
                      <v:oval id="_x0000_s1026" style="width:5pt;height:5pt;margin-top:7pt;margin-left:-25pt;position:absolute;z-index:251658240" fillcolor="#404040" strokecolor="#404040"/>
                    </w:pict>
                  </w:r>
                  <w:r>
                    <w:rPr>
                      <w:rStyle w:val="documentright-boxsectionnth-child1headingsectionTitle"/>
                      <w:rFonts w:ascii="Montserrat" w:eastAsia="Montserrat" w:hAnsi="Montserrat" w:cs="Montserrat"/>
                      <w:b/>
                      <w:bCs/>
                      <w:caps/>
                      <w:color w:val="404040"/>
                      <w:spacing w:val="20"/>
                      <w:sz w:val="28"/>
                      <w:szCs w:val="28"/>
                      <w:bdr w:val="none" w:sz="0" w:space="0" w:color="auto"/>
                      <w:vertAlign w:val="baseline"/>
                    </w:rPr>
                    <w:t>Skills</w:t>
                  </w:r>
                </w:p>
              </w:tc>
            </w:tr>
          </w:tbl>
          <w:p>
            <w:pPr>
              <w:pStyle w:val="divdocumentulli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20" w:right="0" w:hanging="192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Blockchain technology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/>
              <w:ind w:left="220" w:right="0" w:hanging="192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Web development (HTML, CSS, JavaScript)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/>
              <w:ind w:left="220" w:right="0" w:hanging="192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C# programming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/>
              <w:ind w:left="220" w:right="0" w:hanging="192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Version control (GitHub)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/>
              <w:ind w:left="220" w:right="0" w:hanging="192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Java programming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/>
              <w:ind w:left="220" w:right="0" w:hanging="192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Manual and user acceptance testing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/>
              <w:ind w:left="220" w:right="0" w:hanging="192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API integration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/>
              <w:ind w:left="220" w:right="0" w:hanging="192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Solidity and smart contract integration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220" w:right="0" w:hanging="192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Database management (MySQL)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/>
              <w:ind w:left="220" w:right="0" w:hanging="192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Unity game development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/>
              <w:ind w:left="220" w:right="0" w:hanging="192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React.js and TypeScript development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/>
              <w:ind w:left="220" w:right="0" w:hanging="192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Tailwind CSS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/>
              <w:ind w:left="220" w:right="0" w:hanging="192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Node.js programming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/>
              <w:ind w:left="220" w:right="0" w:hanging="192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Problem solving skills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/>
              <w:ind w:left="220" w:right="0" w:hanging="192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Effective communication</w:t>
            </w:r>
          </w:p>
          <w:tbl>
            <w:tblPr>
              <w:tblStyle w:val="documentheadingTable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6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60" w:type="dxa"/>
                  <w:tcMar>
                    <w:top w:w="480" w:type="dxa"/>
                    <w:left w:w="0" w:type="dxa"/>
                    <w:bottom w:w="160" w:type="dxa"/>
                    <w:right w:w="0" w:type="dxa"/>
                  </w:tcMar>
                  <w:vAlign w:val="bottom"/>
                  <w:hideMark/>
                </w:tcPr>
                <w:p>
                  <w:pPr>
                    <w:rPr>
                      <w:rStyle w:val="documentright-box"/>
                      <w:rFonts w:ascii="Source Sans Pro" w:eastAsia="Source Sans Pro" w:hAnsi="Source Sans Pro" w:cs="Source Sans Pro"/>
                      <w:color w:val="40404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pict>
                      <v:oval id="_x0000_s1027" style="width:5pt;height:5pt;margin-top:7pt;margin-left:-25pt;position:absolute;z-index:251659264" fillcolor="#404040" strokecolor="#404040"/>
                    </w:pict>
                  </w:r>
                  <w:r>
                    <w:rPr>
                      <w:rStyle w:val="documentparentContainerright-boxsectionheadingsectionTitle"/>
                      <w:rFonts w:ascii="Montserrat" w:eastAsia="Montserrat" w:hAnsi="Montserrat" w:cs="Montserrat"/>
                      <w:b/>
                      <w:bCs/>
                      <w:caps/>
                      <w:color w:val="404040"/>
                      <w:spacing w:val="20"/>
                      <w:sz w:val="28"/>
                      <w:szCs w:val="28"/>
                      <w:bdr w:val="none" w:sz="0" w:space="0" w:color="auto"/>
                      <w:vertAlign w:val="baseline"/>
                    </w:rPr>
                    <w:t>Education</w:t>
                  </w:r>
                </w:p>
              </w:tc>
            </w:tr>
          </w:tbl>
          <w:p>
            <w:pPr>
              <w:pStyle w:val="documentdispBlk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Source Sans Pro" w:eastAsia="Source Sans Pro" w:hAnsi="Source Sans Pro" w:cs="Source Sans Pro"/>
                <w:b/>
                <w:bCs/>
                <w:color w:val="404040"/>
                <w:sz w:val="20"/>
                <w:szCs w:val="20"/>
              </w:rPr>
              <w:t>Bachelor of Science (honor's)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12/2021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 </w:t>
            </w:r>
          </w:p>
          <w:p>
            <w:pPr>
              <w:pStyle w:val="documentdispBlk"/>
              <w:spacing w:before="0" w:after="0"/>
              <w:ind w:left="0" w:right="0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Source Sans Pro" w:eastAsia="Source Sans Pro" w:hAnsi="Source Sans Pro" w:cs="Source Sans Pro"/>
                <w:b/>
                <w:bCs/>
                <w:color w:val="404040"/>
                <w:sz w:val="20"/>
                <w:szCs w:val="20"/>
              </w:rPr>
              <w:t>Technological And Higher Education Institute of Hong Kong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- 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Chai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220" w:right="0" w:hanging="192"/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Completed many types of technology skills in IT</w:t>
            </w:r>
          </w:p>
          <w:p>
            <w:pPr>
              <w:pStyle w:val="divdocumentulli"/>
              <w:numPr>
                <w:ilvl w:val="0"/>
                <w:numId w:val="7"/>
              </w:numPr>
              <w:spacing w:after="0"/>
              <w:ind w:left="220" w:right="0" w:hanging="192"/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Learned more program skills and design thinking</w:t>
            </w:r>
          </w:p>
          <w:p>
            <w:pPr>
              <w:pStyle w:val="documentdispBlk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Source Sans Pro" w:eastAsia="Source Sans Pro" w:hAnsi="Source Sans Pro" w:cs="Source Sans Pro"/>
                <w:b/>
                <w:bCs/>
                <w:color w:val="404040"/>
                <w:sz w:val="20"/>
                <w:szCs w:val="20"/>
              </w:rPr>
              <w:t>HIGH diploma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 : 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Game Software Development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12/2019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 </w:t>
            </w:r>
          </w:p>
          <w:p>
            <w:pPr>
              <w:pStyle w:val="documentdispBlk"/>
              <w:spacing w:before="0" w:after="0"/>
              <w:ind w:left="0" w:right="0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Source Sans Pro" w:eastAsia="Source Sans Pro" w:hAnsi="Source Sans Pro" w:cs="Source Sans Pro"/>
                <w:b/>
                <w:bCs/>
                <w:color w:val="404040"/>
                <w:sz w:val="20"/>
                <w:szCs w:val="20"/>
              </w:rPr>
              <w:t>Vocational Training Council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 xml:space="preserve">- </w:t>
            </w: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Tsing Yi</w:t>
            </w:r>
            <w:r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/>
              <w:ind w:left="220" w:right="0" w:hanging="192"/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Completed a game project on Game Software Development</w:t>
            </w:r>
          </w:p>
          <w:p>
            <w:pPr>
              <w:pStyle w:val="divdocumentulli"/>
              <w:numPr>
                <w:ilvl w:val="0"/>
                <w:numId w:val="8"/>
              </w:numPr>
              <w:spacing w:after="0"/>
              <w:ind w:left="220" w:right="0" w:hanging="192"/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  <w:t>Learned more program skills and design thinking</w:t>
            </w:r>
          </w:p>
          <w:tbl>
            <w:tblPr>
              <w:tblStyle w:val="documentheadingTable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6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60" w:type="dxa"/>
                  <w:tcMar>
                    <w:top w:w="480" w:type="dxa"/>
                    <w:left w:w="0" w:type="dxa"/>
                    <w:bottom w:w="160" w:type="dxa"/>
                    <w:right w:w="0" w:type="dxa"/>
                  </w:tcMar>
                  <w:vAlign w:val="bottom"/>
                  <w:hideMark/>
                </w:tcPr>
                <w:p>
                  <w:pPr>
                    <w:rPr>
                      <w:rStyle w:val="documentright-box"/>
                      <w:rFonts w:ascii="Source Sans Pro" w:eastAsia="Source Sans Pro" w:hAnsi="Source Sans Pro" w:cs="Source Sans Pro"/>
                      <w:color w:val="40404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pict>
                      <v:oval id="_x0000_s1028" style="width:5pt;height:5pt;margin-top:7pt;margin-left:-25pt;position:absolute;z-index:251660288" fillcolor="#404040" strokecolor="#404040"/>
                    </w:pict>
                  </w:r>
                  <w:r>
                    <w:rPr>
                      <w:rStyle w:val="documentparentContainerright-boxsectionheadingsectionTitle"/>
                      <w:rFonts w:ascii="Montserrat" w:eastAsia="Montserrat" w:hAnsi="Montserrat" w:cs="Montserrat"/>
                      <w:b/>
                      <w:bCs/>
                      <w:caps/>
                      <w:color w:val="404040"/>
                      <w:spacing w:val="20"/>
                      <w:sz w:val="28"/>
                      <w:szCs w:val="28"/>
                      <w:bdr w:val="none" w:sz="0" w:space="0" w:color="auto"/>
                      <w:vertAlign w:val="baseline"/>
                    </w:rPr>
                    <w:t>Websites, Portfolios, Profiles</w:t>
                  </w:r>
                </w:p>
              </w:tc>
            </w:tr>
          </w:tbl>
          <w:p>
            <w:pPr>
              <w:pStyle w:val="divdocumentulli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20" w:right="0" w:hanging="192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https://www.linkedin.com/in/ba-alan-0a9a42320/</w:t>
            </w:r>
          </w:p>
          <w:p>
            <w:pPr>
              <w:pStyle w:val="divdocumentulli"/>
              <w:numPr>
                <w:ilvl w:val="0"/>
                <w:numId w:val="9"/>
              </w:numPr>
              <w:spacing w:after="0"/>
              <w:ind w:left="220" w:right="0" w:hanging="192"/>
              <w:rPr>
                <w:rStyle w:val="documentright-box"/>
                <w:rFonts w:ascii="Source Sans Pro" w:eastAsia="Source Sans Pro" w:hAnsi="Source Sans Pro" w:cs="Source Sans Pro"/>
                <w:color w:val="40404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404040"/>
                <w:sz w:val="20"/>
                <w:szCs w:val="20"/>
              </w:rPr>
              <w:t>https://github.com/AlanLui0821</w:t>
            </w:r>
          </w:p>
        </w:tc>
      </w:tr>
    </w:tbl>
    <w:p>
      <w:pPr>
        <w:rPr>
          <w:rFonts w:ascii="Source Sans Pro" w:eastAsia="Source Sans Pro" w:hAnsi="Source Sans Pro" w:cs="Source Sans Pro"/>
          <w:color w:val="404040"/>
          <w:sz w:val="20"/>
          <w:szCs w:val="20"/>
          <w:bdr w:val="none" w:sz="0" w:space="0" w:color="auto"/>
          <w:vertAlign w:val="baseline"/>
        </w:rPr>
      </w:pPr>
    </w:p>
    <w:p>
      <w:pPr>
        <w:spacing w:line="14" w:lineRule="exact"/>
      </w:pPr>
      <w:r>
        <w:rPr>
          <w:color w:val="FFFFFF"/>
          <w:sz w:val="2"/>
        </w:rPr>
        <w:t>#HRJ#4039081a-ee05-4308-a39e-82e695d04f4d#</w:t>
      </w:r>
    </w:p>
    <w:sectPr>
      <w:headerReference w:type="default" r:id="rId6"/>
      <w:footerReference w:type="default" r:id="rId7"/>
      <w:type w:val="continuous"/>
      <w:pgSz w:w="12240" w:h="15840"/>
      <w:pgMar w:top="400" w:right="700" w:bottom="400" w:left="70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Montserrat">
    <w:charset w:val="00"/>
    <w:family w:val="auto"/>
    <w:pitch w:val="default"/>
    <w:sig w:usb0="00000000" w:usb1="00000000" w:usb2="00000000" w:usb3="00000000" w:csb0="00000001" w:csb1="00000000"/>
    <w:embedRegular r:id="rId1" w:fontKey="{7558FE9E-1CE7-4B94-9FF3-DC8F04E57CEA}"/>
    <w:embedBold r:id="rId2" w:fontKey="{234B58E9-CECA-4B8F-BF60-373A7748DF39}"/>
  </w:font>
  <w:font w:name="Source Sans Pro">
    <w:charset w:val="00"/>
    <w:family w:val="auto"/>
    <w:pitch w:val="default"/>
    <w:sig w:usb0="00000000" w:usb1="00000000" w:usb2="00000000" w:usb3="00000000" w:csb0="00000001" w:csb1="00000000"/>
    <w:embedRegular r:id="rId3" w:fontKey="{A063660B-3AD5-4948-A59A-F38C15C16881}"/>
    <w:embedBold r:id="rId4" w:fontKey="{700EEF89-E154-4752-A4AC-3460E3ECDA70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documenttopSectionparagraph">
    <w:name w:val="document_topSection_paragraph"/>
    <w:basedOn w:val="DefaultParagraphFont"/>
  </w:style>
  <w:style w:type="paragraph" w:customStyle="1" w:styleId="documentname">
    <w:name w:val="document_name"/>
    <w:basedOn w:val="Normal"/>
    <w:pPr>
      <w:spacing w:line="480" w:lineRule="atLeast"/>
      <w:jc w:val="center"/>
    </w:pPr>
    <w:rPr>
      <w:rFonts w:ascii="Montserrat" w:eastAsia="Montserrat" w:hAnsi="Montserrat" w:cs="Montserrat"/>
      <w:b/>
      <w:bCs/>
      <w:color w:val="404040"/>
      <w:spacing w:val="40"/>
      <w:sz w:val="40"/>
      <w:szCs w:val="4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nameCharacter">
    <w:name w:val="document_name Character"/>
    <w:basedOn w:val="DefaultParagraphFont"/>
    <w:rPr>
      <w:rFonts w:ascii="Montserrat" w:eastAsia="Montserrat" w:hAnsi="Montserrat" w:cs="Montserrat"/>
      <w:b/>
      <w:bCs/>
      <w:color w:val="404040"/>
      <w:spacing w:val="40"/>
      <w:sz w:val="40"/>
      <w:szCs w:val="40"/>
    </w:rPr>
  </w:style>
  <w:style w:type="paragraph" w:customStyle="1" w:styleId="documentaddress">
    <w:name w:val="document_address"/>
    <w:basedOn w:val="Normal"/>
    <w:pPr>
      <w:pBdr>
        <w:top w:val="none" w:sz="0" w:space="4" w:color="auto"/>
        <w:bottom w:val="none" w:sz="0" w:space="4" w:color="auto"/>
      </w:pBdr>
      <w:jc w:val="center"/>
    </w:pPr>
  </w:style>
  <w:style w:type="character" w:customStyle="1" w:styleId="bullet">
    <w:name w:val="bullet"/>
    <w:basedOn w:val="DefaultParagraphFont"/>
  </w:style>
  <w:style w:type="character" w:customStyle="1" w:styleId="documentaddressCharacter">
    <w:name w:val="document_address Character"/>
    <w:basedOn w:val="DefaultParagraphFont"/>
  </w:style>
  <w:style w:type="table" w:customStyle="1" w:styleId="topTable">
    <w:name w:val="topTable"/>
    <w:basedOn w:val="TableNormal"/>
    <w:tblPr/>
  </w:style>
  <w:style w:type="character" w:customStyle="1" w:styleId="documentleft-box">
    <w:name w:val="document_left-box"/>
    <w:basedOn w:val="DefaultParagraphFont"/>
  </w:style>
  <w:style w:type="paragraph" w:customStyle="1" w:styleId="documentleft-boxsectionnth-child1">
    <w:name w:val="document_left-box_section_nth-child(1)"/>
    <w:basedOn w:val="Normal"/>
  </w:style>
  <w:style w:type="paragraph" w:customStyle="1" w:styleId="documentheading">
    <w:name w:val="document_heading"/>
    <w:basedOn w:val="Normal"/>
    <w:rPr>
      <w:b/>
      <w:bCs/>
      <w:sz w:val="36"/>
      <w:szCs w:val="36"/>
    </w:rPr>
  </w:style>
  <w:style w:type="paragraph" w:customStyle="1" w:styleId="documentsectionTitle">
    <w:name w:val="document_sectionTitle"/>
    <w:basedOn w:val="Normal"/>
    <w:pPr>
      <w:spacing w:line="320" w:lineRule="atLeast"/>
    </w:pPr>
    <w:rPr>
      <w:rFonts w:ascii="Montserrat" w:eastAsia="Montserrat" w:hAnsi="Montserrat" w:cs="Montserrat"/>
      <w:b/>
      <w:bCs/>
      <w:caps/>
      <w:color w:val="404040"/>
      <w:spacing w:val="20"/>
      <w:sz w:val="28"/>
      <w:szCs w:val="28"/>
    </w:rPr>
  </w:style>
  <w:style w:type="paragraph" w:customStyle="1" w:styleId="documentparagraphfirstparagraph">
    <w:name w:val="document_paragraph_firstparagraph"/>
    <w:basedOn w:val="Normal"/>
    <w:pPr>
      <w:pBdr>
        <w:top w:val="none" w:sz="0" w:space="0" w:color="auto"/>
      </w:pBdr>
    </w:pPr>
  </w:style>
  <w:style w:type="paragraph" w:customStyle="1" w:styleId="documentleft-boxsinglecolumn">
    <w:name w:val="document_left-box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parentContainerleft-boxsection">
    <w:name w:val="document_parentContainer_left-box_section"/>
    <w:basedOn w:val="Normal"/>
  </w:style>
  <w:style w:type="paragraph" w:customStyle="1" w:styleId="documentexprSecsinglecolumndispBlknotnth-last-child1">
    <w:name w:val="document_exprSec_singlecolumn_dispBlk_not(:nth-last-child(1))"/>
    <w:basedOn w:val="Normal"/>
    <w:pPr>
      <w:pBdr>
        <w:bottom w:val="none" w:sz="0" w:space="3" w:color="auto"/>
      </w:pBdr>
    </w:pPr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documentparagraph">
    <w:name w:val="document_paragraph"/>
    <w:basedOn w:val="Normal"/>
    <w:pPr>
      <w:pBdr>
        <w:top w:val="none" w:sz="0" w:space="10" w:color="auto"/>
      </w:pBdr>
    </w:pPr>
  </w:style>
  <w:style w:type="character" w:customStyle="1" w:styleId="paddingcell">
    <w:name w:val="paddingcell"/>
    <w:basedOn w:val="DefaultParagraphFont"/>
  </w:style>
  <w:style w:type="paragraph" w:customStyle="1" w:styleId="paddingcellParagraph">
    <w:name w:val="paddingcell Paragraph"/>
    <w:basedOn w:val="Normal"/>
    <w:pPr>
      <w:textAlignment w:val="top"/>
    </w:pPr>
  </w:style>
  <w:style w:type="character" w:customStyle="1" w:styleId="documentright-box">
    <w:name w:val="document_right-box"/>
    <w:basedOn w:val="DefaultParagraphFont"/>
  </w:style>
  <w:style w:type="character" w:customStyle="1" w:styleId="documentright-boxsectionnth-child1headingsectionTitle">
    <w:name w:val="document_right-box_section_nth-child(1)_heading_sectionTitle"/>
    <w:basedOn w:val="DefaultParagraphFont"/>
  </w:style>
  <w:style w:type="table" w:customStyle="1" w:styleId="documentheadingTable">
    <w:name w:val="document_heading Table"/>
    <w:basedOn w:val="TableNormal"/>
    <w:tblPr/>
  </w:style>
  <w:style w:type="paragraph" w:customStyle="1" w:styleId="documentdispBlk">
    <w:name w:val="document_dispBlk"/>
    <w:basedOn w:val="Normal"/>
  </w:style>
  <w:style w:type="character" w:customStyle="1" w:styleId="documentparentContainerright-boxsectionheadingsectionTitle">
    <w:name w:val="document_parentContainer_right-box_section_heading_sectionTitle"/>
    <w:basedOn w:val="DefaultParagraphFont"/>
  </w:style>
  <w:style w:type="table" w:customStyle="1" w:styleId="parentContainer">
    <w:name w:val="parent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LUI YIU LUN Alan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4039081a-ee05-4308-a39e-82e695d04f4d</vt:lpwstr>
  </property>
  <property fmtid="{D5CDD505-2E9C-101B-9397-08002B2CF9AE}" pid="3" name="x1ye=0">
    <vt:lpwstr>zFsAAB+LCAAAAAAABAAUm7WWg2AUhB+IArcS12DBO9zdefrNnjRpciD/vTPzTZYlWBwSaAwmCAglCAzDYY6iKFHkKIHncZ6t8NRlpcXx8JA19ov0Dmp5pDZCPcOOGtkoVDBxT0y2W147VAXq0wUw9c3Aciw2XbJV6CoDABOLsswls5LOlbYJI3Z7vpsl0Px2YtJ0PDz7SHkcfV3w7ViM80VN5oQkcFKo0j5rDthA65C5ls7OXk+0xuLMPWCWJNI</vt:lpwstr>
  </property>
  <property fmtid="{D5CDD505-2E9C-101B-9397-08002B2CF9AE}" pid="4" name="x1ye=1">
    <vt:lpwstr>KF5Ur8K61Ug3DAm08HjoO0GvRQX2yEU7MQbmyiH9coedTF+mH96SxUPuSVKaGKa6638mGNReCxdffYHiL45oBG6RCYWMMMrxUgRz2KVE/628442LgjF9b3KUI71+Y98AaH0zIn7ZuTqi9fuy0cMKWh6g3K8nA+bynfroDjwSjEmfERxans9s4/vLQugzYV7JBEd/HCnk0azSrckgPnmBHW2RuLl5a+8HHTed7wRzrG4QEG3fpukvEFsjtcrh3sa</vt:lpwstr>
  </property>
  <property fmtid="{D5CDD505-2E9C-101B-9397-08002B2CF9AE}" pid="5" name="x1ye=10">
    <vt:lpwstr>9oVP2P/ElWuMLHWnvPOj1UW8NXtpjzhby5XP18jCx2AnCP2W7C4EH1DOYoXT/9pu1h41RDWuciJILUjLJUHyWT4+AcTvEqk0ExBrO+ZKmXPqpSVmYvBwPKfhPUvhIGATpb8TaATElt0x3MTNHVk29AMWCyuiC3fPKonBDQRU3flUiJzP0OoOr+mQ2Vmg7WYYae+1gU0H0vEbmVuoY6xTGaX1abViYVS0ly9VOykHQAv5UPv6Hc9+RPb6QPQy3P8</vt:lpwstr>
  </property>
  <property fmtid="{D5CDD505-2E9C-101B-9397-08002B2CF9AE}" pid="6" name="x1ye=11">
    <vt:lpwstr>khGO1niVHk/SHBUV9PlcdL1FKsVU6XJPu717ErYRu7jUcMiEd/BW5Xb4l4+whEDNPWbPbKdjFwl/JHfjeiRxbEQpewMIDjqPna58WUlZtFeQVMg8Hfy/edCmVortsScBlQ4dvz5nkIIQNTM99Vs0Bca+H6294dYj+ItlGfZ5DLTry3Lc7ayEmRMFy+H1EmTM6LPmCCYZ42RtlryLWeXX+5M30++Pg5Q4rPgRGWFm3wE+dZFCnuN+EASoqFtHCCw</vt:lpwstr>
  </property>
  <property fmtid="{D5CDD505-2E9C-101B-9397-08002B2CF9AE}" pid="7" name="x1ye=12">
    <vt:lpwstr>lbNC/GmhG/lakuGeFwPR7g0dlAXO5mygghVek4vbLXwKx7mfASij5zYvfMOcSLpwAqDEFJgahOygsrAjuKdfrOr9jNqip1bWVvZhXSGQGdrtcX1ByU26oEhm4Px7B40Nh08YGS8uNXP20X+Y5EBoZ4VgZb/mkPBW+o6dtobJoQAJnHafs653hALbcGS1rcLt3rWYTsHGp9JWQ5IGfuntjiXbYMGYy3442+Ch9HsRGtbmSgNJJHV4NXDhUOcj6Z2</vt:lpwstr>
  </property>
  <property fmtid="{D5CDD505-2E9C-101B-9397-08002B2CF9AE}" pid="8" name="x1ye=13">
    <vt:lpwstr>6mgcOZUIrZ2lK6gAFPdB1ytkdITydMySAgAtDEONvaUXTNCB6OH3LdFplMV4kkEnZI/yk9F0HQwLa6c/EF17YnBvwVvYEAGtmgRg6pnYkiJuqcLbvyrhgo3P59FL6I1wQN+RH33ikqtxspOU7jrWcyCQljyKE+K0K5pcFRagyR41E9p3diSv1DDX2pNPcBvrQtY6fEgiEUQzTRgTcookMj4zxchp/pzmR5t4tSwsys6HAc3Vyc0mn9DTPyaJZ9g</vt:lpwstr>
  </property>
  <property fmtid="{D5CDD505-2E9C-101B-9397-08002B2CF9AE}" pid="9" name="x1ye=14">
    <vt:lpwstr>vuniJ38lSRFag5KPl322TgLRReSFjpvtWY1eMd4ziecKnjIeanzbRWrnf2u8YCWdTh9MBXO39AJGYMY/dSgOvNrfIAuEDPZvipg+iLi1tPKvNDyz5IVndQg/zyX2FN4/yaAPsONBPc4l2tl3x9znMgAH6Rwt6Ci3WkDnWs5P6p1EH89ECVBXOYZDXSWlnZq101ykD1BUU3waxYMOYjiF20EdmL1Xz4U8Ytcou/ujdx8jsruWl9v7R3AxhT2vBvN</vt:lpwstr>
  </property>
  <property fmtid="{D5CDD505-2E9C-101B-9397-08002B2CF9AE}" pid="10" name="x1ye=15">
    <vt:lpwstr>TTXWLK+j3/08a6qvzD9Z1i4QMAQBTKARRqpciiruPUUmWTJTbARMKTzdv3BwVRTOXer9A+1f7A+Xioew8XCk6kF8+xU/VikHz+NNPXWB10hrDhuKeNxZRZGtKgBYvgOFuUN3z6HOAzmKXdTcR0zVZo0MJNAcxRIv9zxOXQOnH1Y1vXgxnPAeb+86EhuBNqEMrApxX2GVxLW+21Dtrs+jxdeD9/b0VMK5tzvbyEyKyBGGXevm9t8si4s+kkUttOB</vt:lpwstr>
  </property>
  <property fmtid="{D5CDD505-2E9C-101B-9397-08002B2CF9AE}" pid="11" name="x1ye=16">
    <vt:lpwstr>3DVBtBwUqU0yekXyfVV1G/959QZfmy3+suc3CcJh2Sem+PKr9nm/3tkyBa/iRB3anFb2tUdq8C+ckj2w5HrxJb+XhEMDxrNdu3WDkkFYOJdXEcuav6VTpmVXlEaBU/1TJpDjjgs8bXSjtoVJ53NB2rO1cai+SjXBbRFdE++UCZR3VWN1OGHVapsyHr5n8EEyzOGQGWNYYUFi/SJUFDrjGySwLEfMi9MnhFRn4kGk7yMLDBcEYvzQQ6Ml+huBwOn</vt:lpwstr>
  </property>
  <property fmtid="{D5CDD505-2E9C-101B-9397-08002B2CF9AE}" pid="12" name="x1ye=17">
    <vt:lpwstr>36jkwT5flUpaH7tWx6Q5vO/QgvUxWG7MJ29fFluHuPneUUCNuxeNowbSVw5nfQyK+fKUgMlDHk/LtFLaZDZHQ+imnasadyjHFd3mfaCgp31Nu1ztQFljT3l9ett5pUL71hMQ4AWL82w6MGbXyvYn7UT/0r8KGWLdFRd7yFiTbJwfq/GoRVoo1DMZTMm/45MdGzwCodZoBc1ymMsMg9PjqEvDj88UuDA/47CuDj+zjLFi2ovJujauXQr/Mbp+bde</vt:lpwstr>
  </property>
  <property fmtid="{D5CDD505-2E9C-101B-9397-08002B2CF9AE}" pid="13" name="x1ye=18">
    <vt:lpwstr>AByx2Faji9h81DXweJT2RsyS60qSiUrtHi/hWH4/2F015pqMD0PIEjIkV3lYMvu//SYPMjyuF6sI/EtzQkTXE2jxW3fcyFnbBMvrJD2PUji9TusYwEiC4f+sQj7xUVCSavjRlNIll7mHzle/V+H6ZlJ5vh9CbXOfI6MtJ3uK+tQhL4g8TWF6J8SluY1vaBDgB+hU5ylcdGfUe/KyF4Zk92lylce8xR9V+LNuY6hUT9hwBbVn6M1xRs02M1pBcju</vt:lpwstr>
  </property>
  <property fmtid="{D5CDD505-2E9C-101B-9397-08002B2CF9AE}" pid="14" name="x1ye=19">
    <vt:lpwstr>lRMhY5d8yQMWROm/BDmrMJ09Gb7E0NsxBPmvS0Y1tIFhxaMVm2sAP5qs8RAag/iHmFdjxJ8zM9c2rY/CPsXdtU76gwURAQ5NfZMA7SCmMPQGQ2JTaYswOznOPMYH2iFBzSIn6JZzboU6jZnbySCpbRanHUpg+/0O5fmOfHUx/d3vfd+Vp0Cxe8yMR+0wzHbQFkcmsf5NY6gGLocOAZs2i0gZOQtBEcV9s/AHR4mKFkeq73RZsu3ZukXo9d8g976</vt:lpwstr>
  </property>
  <property fmtid="{D5CDD505-2E9C-101B-9397-08002B2CF9AE}" pid="15" name="x1ye=2">
    <vt:lpwstr>jg285y0ahxBk6nSEwr3f6g1Hf+mMP9OxgrPNauVXnKLIgF6/ndnC5czsSXfhv+uigNVb8G2CxIyQPY40b0AG/ePaHIVG3Z4taZ7HJ7pjaeJRcUo8o68xmTA6vWrlRABeM9zPYT91YRyXJ68SSUzRNOGmR/o1GO9eZLXBr8dFM4tqjJfOC9hUtE3Vu8LqpQ+zZZ0APPTxQJ+DLAZQVSzQjbyHCBOF1BHasJ90S/jmt2LhZjn+ImSE0JMhKwHd94Y</vt:lpwstr>
  </property>
  <property fmtid="{D5CDD505-2E9C-101B-9397-08002B2CF9AE}" pid="16" name="x1ye=20">
    <vt:lpwstr>UWH69gdeIqtCgB4Mxp5+nmHbSiWMgNgkyGNyH4BNROliA1norGUgCYT8o1+B+Sm6madG8/Pp7rq/tYbYCpdTKwmJAUiqHFcfPPaix/ahfN4SpmBrgUS3uenHgLfN1q4sSC52Y110f/D+iv1ZgrG2tbgwhQRrlkd+PuBoMpUlQBKaHObjmDBT+Qo9yj/42UjjnVI2h650Afys6vJuh1XHGOQ35pQunW9UVNSbqplD3Ex01RIdx3ymNvNNyA1rQ7b</vt:lpwstr>
  </property>
  <property fmtid="{D5CDD505-2E9C-101B-9397-08002B2CF9AE}" pid="17" name="x1ye=21">
    <vt:lpwstr>x6ohEH9y/FFiR9/qms+30+8yvbreP2FZpXyd3rtPQuExg2pPtwD7Z5JilPovTviEn3AAzPzOAx5H8JspnBIczZWr9N1lOKShZOTyeR0KpNqwKpNZqqgiZVJrdTMbq+lYcqRq5I1Wg4By2Hr2RDmzWFtY5pOGi6hxOjHQwYGP9dU90roUiCPUARlK1sXn3daU8HmxlI5aXYch8hsgyJ1OijkEFlTHKF7ypH4Ge/dNgIZzK7bhJr/fKSOM8sgXKWa</vt:lpwstr>
  </property>
  <property fmtid="{D5CDD505-2E9C-101B-9397-08002B2CF9AE}" pid="18" name="x1ye=22">
    <vt:lpwstr>TULg0CW393pdDGBSbPotOmdDFzwHyhnnJVdu9MHneQYlunxGKdvoixxXc0rAGHNxoBDt5n9adBZ2m/ky8oi5JrJA3IaIcgA+oO3v1kU1D4BJrvaLP+CZut13ra4njT/0wkoHr891oIfBhPIM1v14dIJFKsM8TQO8Si70h3twnicayaJtw81Iu6n3zu2c3cBWYbW99oj0Itb5IIy4GRI4mItckKG6dlBFTtxdBbNH6wZWoxWVjxSoHRZu9e7dCSB</vt:lpwstr>
  </property>
  <property fmtid="{D5CDD505-2E9C-101B-9397-08002B2CF9AE}" pid="19" name="x1ye=23">
    <vt:lpwstr>sm2BrPwfx1H5kNcfxBGlIM6KhjbPqEQtpjkuc1J5iBM6ke/zinU6Cz9xfuf+26WIbt62d0/z6iUIdINl1hpMCB8sB1aLFz1L46tkiETHYmImMoedSK62LojSlSY5EEtox83oxkFeiehw0ipxMvCsFv0zua+BEzrYIUHr923yuI1dFKzxbINuVtDJt/dRMotHkOHv/rOQ0zVe+j1OaHo05lXpPvw1ZGK3NACBETC/vzIjRgtSBHVWD8vFI0Q9by+</vt:lpwstr>
  </property>
  <property fmtid="{D5CDD505-2E9C-101B-9397-08002B2CF9AE}" pid="20" name="x1ye=24">
    <vt:lpwstr>AE9K1q3A2Iy+OW+TTjjuOrSVGeJtBcHOM3lVLVV4YpmeiwJHIT/9eo+HHGYU73Y1yCbI57KRXOc0tampwoWpBeHLtzh1BOKWwZejrupjxMxGQSf2o8SnNAd6CuyvVnSWmeBXgZ0MAwqvawgPF7mC33aSSwx+2X8+hHhLkU3+GGPus0BTGGh7MaN3axbklFhz+s1Bw5SPFCJHus9XU+P6/EiZp33W9uPZ9LU8GutmnfirFfyxnJacLxLvbzRBUQK</vt:lpwstr>
  </property>
  <property fmtid="{D5CDD505-2E9C-101B-9397-08002B2CF9AE}" pid="21" name="x1ye=25">
    <vt:lpwstr>jeifgSZ+69OCJKF20SMZ+vWf5dkTrh8H1ef/KkbFD20H/SCXpyZ1i16tvx+Zkfp5wkbxwk5w89GDeT8u8pA/8/UHmLcOeebO21dlf+CsST1RzWx/lji2TSBrY/g5+pfZ7snT1wbwYGBh6c0PBDPKBE7ICNluoiijaVJ67rTLiQ/k5Fr8LxtUDxfCDN0awdi2YRNSNuJPZ5DZNVWey0RT0+vRkoMudto8BMv/uAairefi81oqv1csIsg0xAf7gga</vt:lpwstr>
  </property>
  <property fmtid="{D5CDD505-2E9C-101B-9397-08002B2CF9AE}" pid="22" name="x1ye=26">
    <vt:lpwstr>dQkyONq7otK2W3+E8MpkOF64nPD+nUYLj1PWdud3t6snMXCIScrkyrrdtQ6g5NQ7zJ4IRpLqHTNmCgnk0+eqYh1drd64ExNv7GFYNG79B4hMYEOjKII2uFMetnTCdYqxoyVTRTSspFO43ajk4kQlvpENRPiXT1t13W8eEnEyNowy2isujQOAnQpg8Ak3wfVYLPQio1wMdews61xlcgimjWvV1IWDyXyxeFyDHMNux2zGPthaSxoTCjkBemo/L9o</vt:lpwstr>
  </property>
  <property fmtid="{D5CDD505-2E9C-101B-9397-08002B2CF9AE}" pid="23" name="x1ye=27">
    <vt:lpwstr>LQKB6+Uc6VDUuAzsV6+VDxjm4CzG+VqUKEpTLSo6iRTp+DETyIMGv4nT5g2AMuDzvQ5DX6liVFxqf/y/lVsRiHuu9Yv3hB54mjiTo6zjbS8Idp1Q3br3PPRPy+UvfavYZd5l88Dq2pUBgcqDIzp8YUSCx+pLt1wLddfhbdL/WrzYoJE6SOoNTAbAB6YbH5gvItMDj7vLz0gP2927O/+yQwWfzTl5JWbZEZrnjINgttck+C8QVu7SKvSRwRTI2JQ</vt:lpwstr>
  </property>
  <property fmtid="{D5CDD505-2E9C-101B-9397-08002B2CF9AE}" pid="24" name="x1ye=28">
    <vt:lpwstr>ihMVaqbPR6k4bqPYkukdotBe+H7Wwj8HM5q+QRQtgqWdvr6/PZSi9hiBnAcUzgVmqySH5/quZi7UDkHwUwId3e2x5tNuXSolbuE9wSQR1fQtw8dADz7KgQgnvEUONxEMvxLpjjcQr9PcAw/DKMHaEA/j5K70EBC5SKaUxTpVxMCTIGIVPTtlfn/mS9P65uZM4asNZVa03vXPot7wHAvbQvyynWn5DX74i267ESLJrdCYzdjpZv/kWvFDlDdo06f</vt:lpwstr>
  </property>
  <property fmtid="{D5CDD505-2E9C-101B-9397-08002B2CF9AE}" pid="25" name="x1ye=29">
    <vt:lpwstr>PQnPaLoU2nDfgo+Ncyc2NckM1t2EaaGJOQBTa+EDEEwYkPOGB5H3equ9S6B9yGjmCAqxlvmEPZSQrP4tQ5ry2RLjSkOj/HZtoaqy01qQrGmgXjLRDXK2+O8QG9OKqYnmMkCPWUE9SJsegXEBuX5VCf7YElUlaweUejTUpRMnOyocEvpaPtPFQ6CZIZF0nrBN39dRJQDp/FirBBK7VtnmbNrQG8icxwmBLYdXoxQ+wigMt+14oZc760V4uwi2BGe</vt:lpwstr>
  </property>
  <property fmtid="{D5CDD505-2E9C-101B-9397-08002B2CF9AE}" pid="26" name="x1ye=3">
    <vt:lpwstr>+ZiCdgi3PFoV7pzWdVaR9gMOQt0I22S46p05CTolvpbKpVGsnjoFiUDiwnsQhXMsRoGdrXNLlLHcieyBqQr7dPZkDLkMZWH38571PauZCuPALVZrvUeaLKtYObXAuPwwHn6MgnJpXo9r7VOUsBmk1CX7AfNob/sNB/KfBAOJcguimcGOntMB1s+1R6I9VzvF4MXNAGG9e0KrYTFa3LIkm9Hj4g/I+plJyVWb1iZ8a2rrvG1VBMWoPSoEsH0bk9c</vt:lpwstr>
  </property>
  <property fmtid="{D5CDD505-2E9C-101B-9397-08002B2CF9AE}" pid="27" name="x1ye=30">
    <vt:lpwstr>pctchPcSudNkhkh3/Pzff42/t68I1y+WucJQBe5Jam9629fa7uXDYC7zZTSIN4wZcHqycm/ADIx+8NBILTfkEMr41Xh4QEok9DV7y2bV/Zy1g/6IA9Hzzyo/yo0ngq3yVwHEUREt99QkeM9FvpZggg+gTv7MSXLDyfg+3ngu36ZwwUt/CDJVUUeK/FfBhXJENcLxumbIrm4xghdeVWTlrZkw6VFvClc+5scb8/nuVR/Ld+tptKFc+yi19hh0N7s</vt:lpwstr>
  </property>
  <property fmtid="{D5CDD505-2E9C-101B-9397-08002B2CF9AE}" pid="28" name="x1ye=31">
    <vt:lpwstr>thy0j8MJGQ39RxGjftsxX8+Kksu12wRoNSlOKzF8c1Um3Gt+ojwo5F5UWc/H68F/TtF1WPAJkckD+LpIRudXvXMLkeQmauIWVV30vflYQ9yAVPGNA43BKE+KdjD92ksy+/MZWx3ntcOctmyZKHt0pfza8yJMSON+Ypm2VHZDLxMUOE9ZeoWKeD2+IXpdlApFjYSyWQROUSORrcFw5jJDto7ThdOOaps6aGOG5W63nT9am6zfOCBhvtQrTmyUr/5</vt:lpwstr>
  </property>
  <property fmtid="{D5CDD505-2E9C-101B-9397-08002B2CF9AE}" pid="29" name="x1ye=32">
    <vt:lpwstr>BpMWjXNG6BBjAgAJEPcG8QHsg43x2uBp+PjEE5mw8YeM6DmznjaOYAVPBEc/g6m4JuUjmqkBf6pFn4uHDBB+aMU8272oZCuxOyGr/kQBB/r5+d2bOoi+qfrbEJq57YY7L2HPWQpK2hpOXXPqbM99utdloi/K7Os0wudD7QWnezG+JPaF/6Lgtp040XzBpBvSvqf6BTtke5CkbVozg2po5BFBkgtxwXHJqse6pvEYfmPNfms9Q+zl/cV4RuHdhCj</vt:lpwstr>
  </property>
  <property fmtid="{D5CDD505-2E9C-101B-9397-08002B2CF9AE}" pid="30" name="x1ye=33">
    <vt:lpwstr>oJKFKHQcO5BQvRMwibgO37vcBlLnea9vhXRxxYGZ07Y1mUQyksX1LXZeBxxKTuxjaBfwJtzde3w7Tyffub4/MDG4WY8bTx1uGr8K46Gr8Bp16M/d58wNcc8ewM2Qkuqx0A5DsS7pQFVZNMBb7YI6k9T3qqaA5JnpAWtpdy3Ho6W+s/8rocXL4Z2PbjUpVvgH070sWrpCt2KVymJ4XqEwEYO5qM/Lk8PzVJRAVFogI0Z3wf76x+Pr1FHxHYuirfU</vt:lpwstr>
  </property>
  <property fmtid="{D5CDD505-2E9C-101B-9397-08002B2CF9AE}" pid="31" name="x1ye=34">
    <vt:lpwstr>Rpi4kJCIXvJygmgVOfaA2rnTwFcmO9ZbTFVbWk/l3mgTfx+HCPzJeSr/ERRfPysPTbr+GZWi7a/lSl+dL4karGCMPMfmcF/jQyQlPKBwut2cIAbf31AILYXVfcoA0xKtmef10A4x6lYbdarEyyRDyOMxgSbjElDzbNvjZZYKioEKwBiH52DMF8qroAyTwBJAA4caHN2o/5ILfKVHM2ffggmN2DRdaZm64/ScC/RWXSBUs+4hqyFonmubyWUf45q</vt:lpwstr>
  </property>
  <property fmtid="{D5CDD505-2E9C-101B-9397-08002B2CF9AE}" pid="32" name="x1ye=35">
    <vt:lpwstr>xPWwiDO1l8y0lZD9ofUGR1VJawxnZq7BnNKs2vtq+8PB21LRqsES4GVJxdO5YN792m6NCWJj4Ge8N0ltn2y38KvH6bs1VI/cclRGt46Q9jTh0JtodwCGizAJPmBXM9XjXzz5qSfW4cGAqwdxDcosa8yxFEKZz3PJoQBUOsNDEfcOQINk6l624eev+FDImRwIrvp70Fcq0AMflpJpGP++7iCuYoPhiu7UgkBMSrEQ/0q5+iuVfkFPMPHFnFiebf9</vt:lpwstr>
  </property>
  <property fmtid="{D5CDD505-2E9C-101B-9397-08002B2CF9AE}" pid="33" name="x1ye=36">
    <vt:lpwstr>LeEd9J65e60+pSzumdvHZD/KVVhS97YV9HVWEuI4V05+EH9MnvM7tUt71cMfJU/Tkq4Kfqp+ibzPC08QxuSSJtyAUYT/Rbj6LcRCLJXW9k8bHHMdNKaVC2WQOnR7qeF3Q3PDfCJw4FPpKvX23JzJfYWOiFREE66rfx5QGp/U5z+r8mHTGbKk8ZeZi7O2GaqddLe0PajovnfBEbcDt5S1BOWOh4cmvKxl/HY4E6bbczcRMw/xSXoD9I6AZgdLtsr</vt:lpwstr>
  </property>
  <property fmtid="{D5CDD505-2E9C-101B-9397-08002B2CF9AE}" pid="34" name="x1ye=37">
    <vt:lpwstr>FoW3pHRxhb4J/dDLrOEwsb7TTj4unqLgoWMBAsoggIq9nWdbwLfj63KWaMAquz4LDDUDRy4ThC5bXy/BbT/188nMB1vS2t1mVdLtLDazG3cITyYazR1mU+1F+o/VNfer5oibyIhpJflmghCiPzkrRM5BHjhaIUZtvUhpRHbT3SggiCaxaiDifAuJ8jkiTVlLOaaEaoPF7xR/MYHnKnfLrKitpTGwb4eOrbX+Oc/fkOTvNdsWuiGYWeGBvAy2F+o</vt:lpwstr>
  </property>
  <property fmtid="{D5CDD505-2E9C-101B-9397-08002B2CF9AE}" pid="35" name="x1ye=38">
    <vt:lpwstr>fXpznR6pJfQmPBH+fzpUz4uxgQXkFjj+NIWN6F6TGfTV7Z7x7AX/gXENkayyz1O4/gHLzPJhRO3b33sJKf9+otvydeCFJeHG8ym+jn44tPDB2wPKKaEUwmimxyKFVhQV+QPhPExqviSp3G4i4ahys0g/Wc2wTL0dMGzpbbTBTjMM7RB/MGLkOQGheKOi1O8rvx0rnv/Nw3YSDei8fevL3LUpr/Jme116B8IVdxGdkBqVZN+IL5vTKF4xfwExNbY</vt:lpwstr>
  </property>
  <property fmtid="{D5CDD505-2E9C-101B-9397-08002B2CF9AE}" pid="36" name="x1ye=39">
    <vt:lpwstr>YD0biFpjdQz6mmAtTIwcVhPUvSaNswRkaRJH0KoG3aN6z7fIQzM4IVBFs3E47HCQn62eethlpn9dUIsFxvW7/7dD/aH87DvxW0ldYmGlf/Kp0eSvWYsdFW3vPiZJSS0HfKN0Bol3cfnIkcA/uWLrkB+BWkCbLmi59rfH/HZIscaUoItAnkVdtaPQbbjXSNKJ7hHUwAUy4cSvuHa8BfWxtVOxX3cz2GWqR7zpNH5szBIydzOioMvXGZTmVxOh6lN</vt:lpwstr>
  </property>
  <property fmtid="{D5CDD505-2E9C-101B-9397-08002B2CF9AE}" pid="37" name="x1ye=4">
    <vt:lpwstr>1EgwZeP+tDTcHxVWN6DEqiAz0LPKORtIUJda1uiw3H5vUc/CyHIw3cp9hDI7ogoDxi8FK20EkehZriTa7OtQkkWWM9eRuVwpaMf3JuVEQpOoBfEvdyNh3kO6ZGOHjR44TbrdwI8dVEw1bTzuG1syBmkFyoDAItOCl9Fppi+3nOBrakYbzVjVMOfweN2pFOhBJxKrk9vbaJPGs9WNPUaeLcoUa0V8rkKBVokJFZJx5aOSBDpV3GHngRf3GRfCija</vt:lpwstr>
  </property>
  <property fmtid="{D5CDD505-2E9C-101B-9397-08002B2CF9AE}" pid="38" name="x1ye=40">
    <vt:lpwstr>Uj4FzX+R2K+3cnz8UaFqjrcyEw5GVKy+Fz6i1paU2fgqiqnk54svzVRfi/4wgDa//8/37MzvHPk4qVFBer9RjIEy0e/g1kIQ4Uw/sktqjz+ZiEKT15V1kLcjH1JR7v5+5zuOVWhdbFvEyFJtgSoZmX4ngF9NPRv3e02kFO2aDBRRP6GdUOI9GUYh3a7Qk3NqQkti7v5GM8dWKWpHJaqkzOi2o6UCRnYz/a09oysY/U57WFYbqxPH+efBl1kQIuC</vt:lpwstr>
  </property>
  <property fmtid="{D5CDD505-2E9C-101B-9397-08002B2CF9AE}" pid="39" name="x1ye=41">
    <vt:lpwstr>gSGGW5Lswq+6QkA1IbswZj0Ni0qknvyqQYHH9k0NzxGONkN6ZhRCAhL2r9yB3lUmuaULEYPW4g0qXf8uLXQxEz3TToWVP3O+svF1hf4Zwr26j0HQ8xIKizUs+rx2/GhuJbcHzqcJp7gSaMwItfEfDhj8vReQGpqlLOzr7OJCjr3qLhzC/1WwnjYN6WyfwX9Vf7Keisc+5GRbPCkloezlWSYZwlt1NC0J1tYccDlCoR8lh0bcR/fpl/dmGKgKLt+</vt:lpwstr>
  </property>
  <property fmtid="{D5CDD505-2E9C-101B-9397-08002B2CF9AE}" pid="40" name="x1ye=42">
    <vt:lpwstr>AgyDRne9Ti8newGJ340kKcHy93r7DiUH9BvcAvmUASygQBifuLi2SDLjoAlryEDUJX/KoMMkdeNM9EkQsJHgHX6serTUyJGDOUWMkKz1wnfa9qO9WxLRLeD81vQ7/BDOj0hiqExT3sQQqOM5w4ZPklc+qh8UN5KvXb05tQZLebw8aFPMXz+3B5QCSDcinyVp9AEvL1Ve3evc5XO264gwpw0qmrFrsH79uj55KQPy5YY8yZL3Y9lDHLB18v16Jpa</vt:lpwstr>
  </property>
  <property fmtid="{D5CDD505-2E9C-101B-9397-08002B2CF9AE}" pid="41" name="x1ye=43">
    <vt:lpwstr>HwR9XR1XWOepHTRxzTqk2weS1CgzzLPKyDKh+4467F1WX0xHNU/qEaaQKlNKKJ49f4KWGMFoh4CbHJc1VEBWsDejkUmDHE9Sr0MH+hYra5egv53iX1XkS+LR94JSqj0y3GPEWidlmV9+97sbK58Pm/JWhVyABEKIXzZGmHZrChCHsJgJt5dJwD85PYsxh6They2eADqueBRwzoxMmjGnj8mYvwBcgpuSsNX4jaoEsZAPKQkt3Iz0uRKvI8VPkor</vt:lpwstr>
  </property>
  <property fmtid="{D5CDD505-2E9C-101B-9397-08002B2CF9AE}" pid="42" name="x1ye=44">
    <vt:lpwstr>RzXo5kLr9e/weF3la0h7vGWNlBFeqG+hMx5TUuGO3XaWOFnrdYye+RfdlxHEfw7GuUKaLFplqwpgJpzLTOkvxWmKMNY34bjzKKaFE72fdOxpbjWWyBtPY96VM9CVw6jK+EWJj3T5soiegLtN8m5L9EzjTXxravxYyQN+06c7UPhNvSI2vVQY7e4koWXSGxaVRxWguu1j7ZwfzTzDqNi4YeuvDucvaxNo2PjBU8fdLoJBUzfCNynYoiEzN1acX3B</vt:lpwstr>
  </property>
  <property fmtid="{D5CDD505-2E9C-101B-9397-08002B2CF9AE}" pid="43" name="x1ye=45">
    <vt:lpwstr>fgIhKACo2sIwh5U8dCpDBv9t1f51C7pLn2tUUUdUZDaodCpri6eNpEWqb67Kff4o+xQlp5diLiWRr1qSShZY605+74tEeEoLaNBoYNHvJlf6OeEMjSbml3LGnpIbOheve2cw2gQPH6mienZOAgKAyvil/W8ZiF33IvFBfk/YLfbjZXWjB+DUmGug4GBcBwTfBVHGdTvLglHF8u5gJmiZhOOVyJqYT1PacGXtRgvXDO4zUYIAojszx+myYfbpdAF</vt:lpwstr>
  </property>
  <property fmtid="{D5CDD505-2E9C-101B-9397-08002B2CF9AE}" pid="44" name="x1ye=46">
    <vt:lpwstr>dbM2kZr6l5bYcSvY5ODbeF+dUTmZ8dIP0IQ8qUTpmwnTrAlh7YnO9DoWd8xS4Mn4ykQxRt2aZ2jsR9MWUq9M/18WzqVGLZsdrfl+PBr8EyfGlOn4c1U97qmCf8hhOoPlWzYUbX+cvqHG5VVl+fU30+kjgFgwNRtd8DjzJVZjGpazYJAtPLXr5qlj+uMZE1PpFdyxILwnE0JLwbhouh0vWj/9AnlH2i+YjwBrqJYrhsOkUTzKxgju/VJWFWILKeM</vt:lpwstr>
  </property>
  <property fmtid="{D5CDD505-2E9C-101B-9397-08002B2CF9AE}" pid="45" name="x1ye=47">
    <vt:lpwstr>qGdrXuMxD9anX41cbFl7VeFqpHjmPhN2vFlw3PVaxhN4gU9gFxEnx9QR7OiGpz9e6taiTPiIgAK90wqA78Z6Bsxkx0RnC7B9R40aXGswn6arUOLIlnuuQu0xedq7CM85kuZAQay0PGXCnOUo1CeTnRiA6JGFaivXhuVcb6YXv3PqR8ynvySHrSG7duKcAevsLT3q1Bz4ndg91klscdO9PMY6v75rqPpoyLaIPsaGYflyZ+V8nh5aUBYcpQZGWOT</vt:lpwstr>
  </property>
  <property fmtid="{D5CDD505-2E9C-101B-9397-08002B2CF9AE}" pid="46" name="x1ye=48">
    <vt:lpwstr>lV9SqoYub6+CPyOl1yA2vrj1HaFZrYvRod/h3dHWcZk+xiArgBfmx1bJdRBxp7yW/NH2CNIPVf5BFTYrQ8Qv5RfMrMji5+pGjU+3dJSMe0/Fm8nHwiDiPONYGKx+jH5MAvkLd986/Mh9giN+O6jVp26+yFzYdSmnuIZ0D6whoONpyrt9HOv/73e7pSny5YsdV8eAYjTYjDM6wi3Gkr5u5UhPkh+D+YNUyHkwm8Yv2wiOvOiwrpI//TH3ovuK+3z</vt:lpwstr>
  </property>
  <property fmtid="{D5CDD505-2E9C-101B-9397-08002B2CF9AE}" pid="47" name="x1ye=49">
    <vt:lpwstr>Q9rSJ5QbAZJg/U7TaO9yNGDAFffNrHBmema2aKThwl9YMnxHgQBqImtVZUEs9BJn72p7MET4VNki6OJ7eaqO9Hbs9jL2wafwsdFNsUt+vbCtMzC3mcdS1GiRkYgk6X5zsHabuaaSQ/mLRj91+9i5GQ+F+Nm+hpAe0fpljsgfxsXE2suItjd1T0AcKepacUyJ9aPJ1pdeJ9ZKz07yphqzH7zFBEB82tp8U3ZPgo5x4rlwHxORtfRwm5VR05Vrg8+</vt:lpwstr>
  </property>
  <property fmtid="{D5CDD505-2E9C-101B-9397-08002B2CF9AE}" pid="48" name="x1ye=5">
    <vt:lpwstr>CEks3ywCLu8J3MJmnNtOFdJI1XFqvzUf5GxgPeuEx4o3xO3c0qHMW1oZ4fAfOFOTCd8rCgone8SqnljYpKPGZM8YIoVMh1eHdWuJgP5BxfRdluwmTUbcI0IU1BZk2NQTVGiWmy+CGxNLF37WGVLeqXXsl4O7qzAYsJum4GFz3o8cVbnC/XTLRAASFmySpbA0uoNv6N0VUTzZnD8EIqzORnaH1JNh5ax5+b/qUfZJ7345ZMjCa2TiK8Bdlsjhymh</vt:lpwstr>
  </property>
  <property fmtid="{D5CDD505-2E9C-101B-9397-08002B2CF9AE}" pid="49" name="x1ye=50">
    <vt:lpwstr>QaVSYdyo5vRUf5fF7f8zLVRHDH0LDrW05D572a0Z3NT94uQXG3AxBrl1yXnGdcbU2vi7U3Qkzx7ML+xNDFVVhBrBkLSHS1rirnFkIzzGxd44sVk6ZPzAb9QtGfQ0c46Aq+lVMZ3pZcFfUiatGk9vPe4qs5fHyJzrjO7t2oaWpjacrfH/j9xttqUXlrQ5obVsH8IKc549Zwh9maJB91AEmtyjxi6yoedQy5Epqs+iKcgiP0UXqNXKAtlH4f/RcJC</vt:lpwstr>
  </property>
  <property fmtid="{D5CDD505-2E9C-101B-9397-08002B2CF9AE}" pid="50" name="x1ye=51">
    <vt:lpwstr>Gk1NxNX5qMHFYcX26t6oSp/2HiKL+a1V5MZ4xCG3scn5imm0aigLhlSulMJ9ydBn580Ii2UBPCdhNrsMBrzj0TIA4J1ogOYJpNFT3I6IJ8+mhIJ+n1k0sjfTbdPYBYNnbn1ArzGxxr6ltMsG3X6WwNpC8YoKaHynqWhuR/PJgk3/TLgtKr6z2P0+umorjYrqjw9MVKI7gQn1Ter0NKqafAGnPVrT/MquE6OfcVj4Dvg51IdhkiG06R8frHFsvmn</vt:lpwstr>
  </property>
  <property fmtid="{D5CDD505-2E9C-101B-9397-08002B2CF9AE}" pid="51" name="x1ye=52">
    <vt:lpwstr>mytAtzj+XkDtd/a/whOAjRZd4WXXuSeMYMaE2HzJzZZ3weBOfsb3n9rOwhQzTq0dU1lTbl3mDtEEVfRARydp0od+/v+JBaJPxMDI2kS4thfkN6Fxv2JM/07d+BTwDEMV9kvBkmxohgsw6wu9/z9WFT/TTX+Vesqee64ysiO+HwqO3RZ25rpvRxOa0lBoqaXhmBwezl8DsHNvk61HT9Jt8XMjX4iF+qHYkP3yb8Xa07/MJTyl/i3qSoZu0MKkFG/</vt:lpwstr>
  </property>
  <property fmtid="{D5CDD505-2E9C-101B-9397-08002B2CF9AE}" pid="52" name="x1ye=53">
    <vt:lpwstr>9KLIqihzGcBQzKhTNAYUG4+ru17y1bsxS/xtxm27tJ+PNc8TK+/EwVV+LNC+jhFcFqUcYc/mmqNUHAfYhAhb0BG5oJt16DIHXFr9dZV1Lz24tjuCM8FKkCdDDiWGCc4azvmnQxi54qLE47Ja5Y8iWGJ5UL/v006KujUP5ZXu2N8ouqJxb2iF6NQdmW0DjS9QK+cEd7UXa5FE+vO1SCBGOHN8eodQYsUUA99mAXXo4Llo8/sy5P8ndgR4oP7nBUE</vt:lpwstr>
  </property>
  <property fmtid="{D5CDD505-2E9C-101B-9397-08002B2CF9AE}" pid="53" name="x1ye=54">
    <vt:lpwstr>t7eq0mi3kJLfkZcW8HMHsNiRhO9r69boPEhjmPySOfvlCcSshb6TRwMk8iIF9ihW1UobzkYZPtFj2eT7/VBj8UqzJJESrvQO1btTJhRwDuUZ+/gTG+JMvvUoeYIhtpQyMK+HiRyx0RoDulaYbpapUAZyK4TCUOfLH1pfQogmYqqZLBpqf+dlrXwZUn3c2JE/fQxZmBoqWNhqLufRMMlnpnU4iIcURHxAAl6c6+ndv5/OAGLX40Bl99Odsv1I7hj</vt:lpwstr>
  </property>
  <property fmtid="{D5CDD505-2E9C-101B-9397-08002B2CF9AE}" pid="54" name="x1ye=55">
    <vt:lpwstr>7RKtuxlRyGwst2MnvGBVa8xA/HN1PnZRfX+orlLSjJTIWay5S/D+d4X5MBQe3hNKvpP89Hb40WzkABYz+4PaLWS3hf827Kmt4wkwtIe+VcO4LLkWbp6esVhcR/lP/p2njzdZuVl2OveKa211HnnfI75JmUTX1m6fMu+DE3tyF7+TRW0LG64p0fB+fqKhk7zmhDE9MG9lKb+f5NXiODHJ3xCXgnLayQQwQ3BqWfsIz8kKxfe9ha0qeajRqSbSotf</vt:lpwstr>
  </property>
  <property fmtid="{D5CDD505-2E9C-101B-9397-08002B2CF9AE}" pid="55" name="x1ye=56">
    <vt:lpwstr>peTvqVCiUuBwSAZd/all/NXQ4P+hgEgMxs+JPZNY6zwndnMeRMA0ox4Uiqi+Q8LM/agWq1Is4T4Tg/lyashFiuFH8rvZjOYXyULSN4dSW11WMA3TrDRPZr/hV8Zs6o3Bl+a6M+dXowZ0GW9eoPHwOMh2CloZZisgMeMx6tOI336Xfv1tEWcM886wPjL4iLEBTOmuql7+nJwybufqW437IsjAysDm/o1/rQ82u9tUQ+yBEmqGHmOlHwKiVQalco7</vt:lpwstr>
  </property>
  <property fmtid="{D5CDD505-2E9C-101B-9397-08002B2CF9AE}" pid="56" name="x1ye=57">
    <vt:lpwstr>4CjlnGpIVMu9qaIc3/QyDDvSPstexdNrAt8YHWFRs/EBXe45bi+xUgbZgYyI8/jskZOVqiYKwRy1vwdf0fNXkIQ1dj9XwPoa5udHzUE16nNWmhOduhrTmJApNbmkgkBpDnLQXNP8P5kbvpSVkANL+y2cJG2AJK6YKhMPLnq+e3STFTU4KtODCLPvlTpnD6xixEE4VjIkbuCEeTU2ggsKr6Q5LKcv3Q/fyyULQZKoZUlQf5zOn8bn3o/N9Dcp2uJ</vt:lpwstr>
  </property>
  <property fmtid="{D5CDD505-2E9C-101B-9397-08002B2CF9AE}" pid="57" name="x1ye=58">
    <vt:lpwstr>E99p5DlSBRmbtsSqBXdVw4qwYZ+/o2vgDsWD4agKFSpUkjpXwT83RxfyidTpWThAXs11fEGZgpix2Q/+dp9ZHcpAgPmU1q81QqxtxnIgbqsl8BYbSwRTGFAsJhR/cXYXzEhb5xevnwj4pBlXGY+4XApT5hcrzBn8Kj8KOQScW0+K7XbnrJsa3cNfwRS6fT+xogyuclE1HIJMRmxR1qVWqEUwJbIJbxfS8PzuD8wM73OFtVMTpPeig3Eb9V7+Wy4</vt:lpwstr>
  </property>
  <property fmtid="{D5CDD505-2E9C-101B-9397-08002B2CF9AE}" pid="58" name="x1ye=59">
    <vt:lpwstr>hJQt551HwUC3XM6uYHVWboF9agxE0tLZB2gu+VfYyf2TYYqfZ4JwyCe681OqSAQvjPRX3SbP21hjbiSgliDP2S83bVRbUa+klUBKj86NsZj6S+BqLrZfnc8LTsq4hItf8hSPZfxNg4XCKKx6oTp62sJf8MjUaxnGPV6alB+dF4kkx+BNke/pVmaqSejgo5o1TUxzC7L/FPH49SIclnB3sveYpV2flG6ZqqmkY19XSQluTd32hbkkZ8DLAVJxhiJ</vt:lpwstr>
  </property>
  <property fmtid="{D5CDD505-2E9C-101B-9397-08002B2CF9AE}" pid="59" name="x1ye=6">
    <vt:lpwstr>YZwmACDJB9eQ13J4HBqR1ZsR54vUVscL6tc7aPOagGTaS0vUjEP1/dzK29nJe41D7Ae4EYVXuii23uWRCAdAf40m54ntukCy+8GJkzZFRXhHwCTWS26zImgn60zzea0+2MfQwZtECs+m9npha6fQ23wCGgBmInzS3CUHOyrE975VR0hkxgZyckwdTQE++MEcN+GQBAC2FOZhjg5iAZ9VWPSYxB8DrNT8J4ju8NG7grfEXX9+SpULyr8XS+g4Mvp</vt:lpwstr>
  </property>
  <property fmtid="{D5CDD505-2E9C-101B-9397-08002B2CF9AE}" pid="60" name="x1ye=60">
    <vt:lpwstr>ttt+SQb0FfFNLykNkxzfG7gsBQZrSuj3R/Nf7rs6dxX9mE6cYYcSenUnyJF9xe/18PqVliVnYfqWgUv+Zt7PAGDTV2RIlfnzszy+P/cxWG90kGtnrc3F8KS8zV0f3iSivPBUqMmXwO2XX1+/d9hnkas1mxHam0t0cTT3oaOsucjEgyHHiY9x+OkTMxMzXNa7v62xPsYHITcld4A36z4jJKQYGX0dX/aez9oec2s74zhEPUSy1Zqp44ezIRO+IRD</vt:lpwstr>
  </property>
  <property fmtid="{D5CDD505-2E9C-101B-9397-08002B2CF9AE}" pid="61" name="x1ye=61">
    <vt:lpwstr>eqtZxxhq7SNDL4Apx7yl8nh+Hy8LUojsqux/ELTimaBNIjVkYqDxvXhDZIOOiWHEv9C60unKMsmWEB2GkKaCZ4H/eR3/GRmrLsh1YvOcmgb/aIU2jchErpCYTkuhW+938dl9QFU4Vv34HYEAHA/N/0H5nn1IQp7XLnh+CFSG84GJENhN90ckEbBBy0Sga7pVOLNZneKzazc8iRpCCDkfmvgasx9SWR1pHRsvte9au7AHY6jkX8NXgX0+VCJtKyx</vt:lpwstr>
  </property>
  <property fmtid="{D5CDD505-2E9C-101B-9397-08002B2CF9AE}" pid="62" name="x1ye=62">
    <vt:lpwstr>s4WI/7VKRE4HRvM8/gmpGq89+l1eKn5h5l7xrJOpxqSLymSIjewvXfF9XChZNHBFIlSmqgItBvfBQGj3jaej1+QxEppuKsjr+Pk5quiIK4SIBV5Ku3gdzPujIF+wIdssWnFJcnQ+iP1aO4j7qRQKHlkrTg8NoPG+DXnSsRieVbRJOcJrZPWnogsngo0nq/ZKw944CivzZGjfU8GLU4HKeZyUwWCzv7yRpcQJYSFdn1UVR3Gj2Au4d3e7soIX0Ey</vt:lpwstr>
  </property>
  <property fmtid="{D5CDD505-2E9C-101B-9397-08002B2CF9AE}" pid="63" name="x1ye=63">
    <vt:lpwstr>hQHpQyKpoeW6SBQFzkLNCAocprF4tWrbRO7oElcqkfe8jUJaj0x1lPul0JhdbOQkL1jmEYYwLD1xEppPTMjfpRay1JX/Mrk42BW3ijLowZgfjQ0GgTo4fZwOG7P6bJuvhXplpo7cPUImpirv/32DntrD3dcwHGVR3GOkDVuDPk1w9+7AwjnkzfqfOVU8wemoVt1UCanHaEMqH1oWe4Bytcki6vojJzHbG/qgWIOfm72fK8ieXddeSB8vkzFky7o</vt:lpwstr>
  </property>
  <property fmtid="{D5CDD505-2E9C-101B-9397-08002B2CF9AE}" pid="64" name="x1ye=64">
    <vt:lpwstr>W9P9liDyUkxxQy5MAlV9caFWo3HQgFgDIO7iG7A5wWbkKkM4EXq/kBDulocBvGrfBubyTJMf7DTNpMsCqToZO+VlSNRAQXpX/NcGstnfhaF4xqNzDq11zCZvV5j/DeYm0iwpTuaqBLKML2kPPjjEWaRMwxkg0qc1SaC9Eb77rG8jnBNnXUxfgDdz/dhBo+3GaHBXL0feIKhmSbUjEgQEtQAvcJfA1mwEQoBvG7YVC7FT1hUWOvmNyBo6AmKQ1bz</vt:lpwstr>
  </property>
  <property fmtid="{D5CDD505-2E9C-101B-9397-08002B2CF9AE}" pid="65" name="x1ye=65">
    <vt:lpwstr>31xO0O1APMwdaqCvrIsQi5WWbJvTvo9bM5ywjmXdBnuwWqLu1c/MVOEJTIU43dvgiYyEv6DF5E5EszRY/3jQrv7DKmW4hUEN7pderltYs5zfv+U2YJNiHM4npmj27mSfsK1rPbb0XTAB4+q4Tr5N2vqMRN/hxDbDAEOEveVqWowfqUlxqe2pYvZlFi+cbXnR6GhyDsGaX/G7qxhaZWGvMGQvQs9JznCCOK2LX8jgf3BJzijcGFnP6vX0NcKoUOB</vt:lpwstr>
  </property>
  <property fmtid="{D5CDD505-2E9C-101B-9397-08002B2CF9AE}" pid="66" name="x1ye=66">
    <vt:lpwstr>0lI7fdlDlBAoR0mDyHDFqHGP51nW4VRgC/HDJb7oYRmDzkMzsNzM4NSlLYKFkRPZtxuCYXpUVbmu675zx0wFG4t/SoZv538AFFDZuo+lm1DQLYz21//fPz8hgBWAzaqX4r9lRO83EUoUPTFedw7r4KhCylSN9q/+FS0OBFHh1fYAiJOoLnzslvxJu67/lXwVlsuwoEUfSDGOA2eAM8uOssuLuFr3/cOclKk6o6ey+64QTIF8rmoR2WJP3bfWVro</vt:lpwstr>
  </property>
  <property fmtid="{D5CDD505-2E9C-101B-9397-08002B2CF9AE}" pid="67" name="x1ye=67">
    <vt:lpwstr>Nf4Ldn560q0i503Il90tiRS8fYaa3OM5oK3JLJzKMj9bycJDFk/7ddhNElOnvSuZbnaeeSttowEa6pPlF0ZDFsOUqInLcezEYQAhODjoSmAj69a2pkB6VrhvhgIx10pWfc9FmVWcQnxGGd+1BORG5F6IdfnrZGqhZU3sXNfmVBqmWbNdwGlAbnhYtCBbySoXzv3h3mM6ejUk6boWLnSO7kt0jolPfNzLpJrrKuY6KAoqorgOJ6rzXGacd8W0a+E</vt:lpwstr>
  </property>
  <property fmtid="{D5CDD505-2E9C-101B-9397-08002B2CF9AE}" pid="68" name="x1ye=68">
    <vt:lpwstr>WWPMLglDCiUt1vBKZkrsn1JVwsUdH4zyTr9DlO/Kn+FLEFyjCgI5TAO5p0evoiBhF4Ufw9WtElwAsBxS5BcQXPsHRpRQ+eFZYNXzwlDsW3clH2cJMZvWGe0zi+t3JwL1+iovj8fpQdLRvpYl5r2zDExCnUBL16sU21IsMdJcHrv9tBq37BqtedHbWTECJsw+BaUa+tTCZiVUOCaU6KDqm+RdDBMkFNnqWERhx5aQPn9HcbKZSFHHmRM3Yr6Nbrs</vt:lpwstr>
  </property>
  <property fmtid="{D5CDD505-2E9C-101B-9397-08002B2CF9AE}" pid="69" name="x1ye=69">
    <vt:lpwstr>e0KLd2xonZh/JyCd9WIaB3YKVo5SDMcOQqDraL4/tFqwBiJPkqON40sH9CRZbMSjnSV8WnL5TLB/Xh6ML+a4gQpneZt7EEWnQMikQ2iXN6Wmiy0sq7W1e8olJJFHBhRJeD9rQwkrHOVMKsHLaX/X1f3OA3w1PYC92aYi9CItiXbab29IprHb1SX6r02KXFLZGnT6KrowyakMEqJmvE/n9B9vAzJ7drfH3YzhiLdI/stblSRm71ePB1/zT7CuMEV</vt:lpwstr>
  </property>
  <property fmtid="{D5CDD505-2E9C-101B-9397-08002B2CF9AE}" pid="70" name="x1ye=7">
    <vt:lpwstr>9p+zQxEjVfrx52TrRntMWuAD8l2Opf6E0wn0bLhHx7wNLyw8eI3pZ/IhWWkI+hAYnsxBPS6qk3o3WlWwMdBb5rMFsad8hAbaPCgbnaSaxIwTw9JP/QqXDWX3Wz0VdFd1G0LeIBTGMxxfBazPEFHBJnphRfSGPvxft4U7kS96/W3mO01WdxdJJarX2fK6iftxvWbB47OWB2AuPzpAU11w5hDzVPAe/JMUCLmuluNOqxaUdrlLDjog11T/d1RM/9C</vt:lpwstr>
  </property>
  <property fmtid="{D5CDD505-2E9C-101B-9397-08002B2CF9AE}" pid="71" name="x1ye=70">
    <vt:lpwstr>SoGrLf7K5Myvxblz694vvxROkeHifMQcpBWoNdP/kA9JzZYbk4lwEwpCaQLiZu33hMy4nBhyLMfIh1AhjJUQ4rAtfQqz7rS6mTxYvDau4loPWKK2Z1tuLpWbcyDSCM2zZhdhyVzWd4usoT/hKBQDISfZbEj12XkgUaJ+ohveSrfClWFIPL9vE5on3uyhTKAjGgU+5I+inIcbIvbK/bsuGepgzQpE81PP980A3ZmHw2FSVqrfVcHzlZDEfKiqEmx</vt:lpwstr>
  </property>
  <property fmtid="{D5CDD505-2E9C-101B-9397-08002B2CF9AE}" pid="72" name="x1ye=71">
    <vt:lpwstr>cg3IisypPj8ZjpemkWqIL29ej46kvD5TYrvNqLLZn60VJXke+xbB94YZB1+dWjNdHPbU3anKErMNFn/dGcRAypQE5+G4A22E+4baivv4l0paEfYNlnR2uHWlO1F2umuJd85/T1fZQ3AI8SB7bFeHaxliOtlYVnC9hJTqcbRCT9Mh8mNOZ2uJ3CsvbzXQEoCJ6EtD0jWAqAMaBIg7f3rdxz2t4P3/Q72kmZYhsEU+KWyVIHKwJKo7C/ut2BoOVf+</vt:lpwstr>
  </property>
  <property fmtid="{D5CDD505-2E9C-101B-9397-08002B2CF9AE}" pid="73" name="x1ye=72">
    <vt:lpwstr>7c4nxNzeCHmPHh8sT67Sh2PQMgalEscV3tX7p/w8Q47waV9FxIk4pS6VJg9HCwM5zptczcTUhmA3ktY7TNaw7BOhq+46oQpqkianS+k3jK4A+A6r2YaRnyDRDhP8oFqT+O7aXyheNjpqyOFprMYQtraYLssUQQwGCA88wcDn8YG2rMK78WKnUz+uSDA0X1ukqx0iFnUEL6uN8O3WxS5P7Y4Y/g20DwCc+fTtlEI1hC7qWeBbQvcjkxIZ6RMmhl7</vt:lpwstr>
  </property>
  <property fmtid="{D5CDD505-2E9C-101B-9397-08002B2CF9AE}" pid="74" name="x1ye=73">
    <vt:lpwstr>6d2R8/Er3p1Jejs0wQMeURbUzauVj8oRZ0JjjcrW33WH1Kx46OXdHXrT1+ibZm1eH1IcKoFzNm1fIns1w0Abk0H516ulHIFXrl8r0Ga/LuUS0ngjtyFalSye/6Y+h36nPjlRkSgkhKRDlwYaK+iT/7DhuBzo14xzN4PKnMhbGWUn6FHv1NCLO8e/CzBRc0zvR7KiQwtAf+UJ6dIASoHOHFGfU9EiwaUaKAKXubr1602N6y+oJvlr08PMS/RS6je</vt:lpwstr>
  </property>
  <property fmtid="{D5CDD505-2E9C-101B-9397-08002B2CF9AE}" pid="75" name="x1ye=74">
    <vt:lpwstr>rME5Y4ZfiAWjG0yPfAxRorItFNA9/8/XJw9mkc/v5U60dQIwXy7G23pA9GYe0OQJyq+T6iPkUWYXnrQlsOYYfOXz7umKiovA10ZwPulPLNXt2g6cwkiCXxg6CUzfw7PQQEqKk2u4XIFCqoHITWX8vo3I+3DEDDCqRZ3J7oJzqFyTwp0EX2FbpQ42PcrSlqtC3aUQUO9WbzMdfYr76p/pzVMUEGD6r4GKuhTNVD4eFvwHwbssWm7Byqu4GTbOWeS</vt:lpwstr>
  </property>
  <property fmtid="{D5CDD505-2E9C-101B-9397-08002B2CF9AE}" pid="76" name="x1ye=75">
    <vt:lpwstr>SiDTSNMMhpDuA33y4h3W+8p2bj4lZFrwoLkBtifJRBiRBEjBrK6LbdCx2dGBXUt0ru8xoMg7BzaNNmxY+1ix5EhCyxsBBgD5cFE1Qw4JfmwXXf2jTmUS0C8EgQenDPq70T1sQYJWIDe6T0ymnD2nYVW9pOLyULaNQOQedgyGsQ0UuFA99NgL8L6RVTP8qa2mMER7zz5FuVY3BfF4yeCdOrU+DLbe8n0fg3dfo7jl8WXMIMatwRrgvPsSECJOx6l</vt:lpwstr>
  </property>
  <property fmtid="{D5CDD505-2E9C-101B-9397-08002B2CF9AE}" pid="77" name="x1ye=76">
    <vt:lpwstr>5IVWUtdBMrlDOJCJnrIOYfrG1/QAXyYKpvBA55qXTyiKiEx+T8VFqPCY618Xn71KYaN/Y5rdsL8RS9ApjfpHsMpSR1S13iWqdwuNYLkAhgzWzs7dU2tC54AneLUfOpqss1yYSvWffpGVDoeTb9qP4jTNNx+lDVGI8Ql/yq5rUNrIuwcq41GDlDM+XY3M91y0TlVyKAspBn59WJWCI9zjRZnfqZ5JpO0oofkcy+Khi+aRxPRzLJHkUI9azqli1NR</vt:lpwstr>
  </property>
  <property fmtid="{D5CDD505-2E9C-101B-9397-08002B2CF9AE}" pid="78" name="x1ye=77">
    <vt:lpwstr>plmZ3Dj+m9I9B904TUlJ3ZopKLyTr7/Ar9+raoYBMOGVkPTH95PFvHvCGbBxvqtqxcCQgiLUzdIvmsskYf7CeK1jHy66Oj5U+dvGWCC3vyDSoWgNDwdCIfZlRMSfKLOLXD3fnOOHqgvz9zY0s5YwbV9BAxeWRzWwb5rpsCSUHzQo1TokIb4F43eL22ugTTsOXh2fvN8J+VuEKvqmXrfH6RXGU58RJkWqkAJRlezJJdMv9s5eVw/P1tGQ7lhLeGl</vt:lpwstr>
  </property>
  <property fmtid="{D5CDD505-2E9C-101B-9397-08002B2CF9AE}" pid="79" name="x1ye=78">
    <vt:lpwstr>9kQB4a3U/bOb7C9Botwpt97lExL4tH995oA6GJxqe+TKvrMmLFSf8Bi1SKtmnBVE40+dy01uX+rcZXNIFPndr5Dl1WF/F3cbzG0E3itXAF1fySOXkSDU5lhEiUgB7wpqq5+TMxHEhRa0udLIhWNuAfeo/vfJqONUS8wNfRPAEEJ5IO/s+cRqa/jEDrs/SBfheAp0Rek6wxJZHKMoqQxpPuURzUUAH9NR2uAKwKaVZayOIWQVxJh6crYTeqGD2Lb</vt:lpwstr>
  </property>
  <property fmtid="{D5CDD505-2E9C-101B-9397-08002B2CF9AE}" pid="80" name="x1ye=79">
    <vt:lpwstr>bb1NI7bWO7x+yRnAlG2nKHfBqBVLPt6gP1BuhRd+zZPiyKeho+Bip6CjcvMgZ7GNAWLOAY0jt7Oft0uW1ngb6/+mtRT8bX63opevuHsWEmBMl3Wo5qGCjDZdSTeXOFOhUYKjUSIYs/QBWShcLd6Gh4swrno+HX9dCqL2hyo9NPBH/PQnxRu+qhUFkq2D/lDMichl+MQLj0ahv5Fj3y2k27LTnfSBsdF3Vu1o0YVXYe6wjogKUS2mmBASgNVdBqC</vt:lpwstr>
  </property>
  <property fmtid="{D5CDD505-2E9C-101B-9397-08002B2CF9AE}" pid="81" name="x1ye=8">
    <vt:lpwstr>YHEayQSo2AKIvwn4yjZSQAbTx1dNKJHu4m+HIIYceeGT1I7EhyiIVh6qZa9rfoSG7LTPbgtOPrtQnJUoJgtJXICNu4ooGJzw0Wgxssw9k7umijUqlnLCtabDJs9fRiNPHisWvOh9Phg5PBDAuGdbTPMk3f1qiQVVbLba2/0JRKXmietQK4YdOipHC68etERU051IY6lMr3HzzuQ3ic5KjZeSn7PNRJydqJn+BGTz6q07ZBIq58l2La+JhFqE2Kn</vt:lpwstr>
  </property>
  <property fmtid="{D5CDD505-2E9C-101B-9397-08002B2CF9AE}" pid="82" name="x1ye=80">
    <vt:lpwstr>7KLOyguRkHUNNZ/hqifHbUicVKZUZBhNHDPp+RR6l1JZctPnkTIMu3jkgaz5yM59nqH02dYI3WFXADGOUjxJ4qlqKTJl32JiSkGfh5bx7tWQKC497ow3vEbxBPWHOmcLki2dmWoYiX0m9l6okGeBmjaMVzwHyH9LfC2CHYC0URkoaWUSzuY0YPtkYLplLQfd3E56iJTLVOn2kvyOo7QeYDskpJiQ3d+HgG4dgAGbsp/RUWu+NVjSGSSQpbjdDQX</vt:lpwstr>
  </property>
  <property fmtid="{D5CDD505-2E9C-101B-9397-08002B2CF9AE}" pid="83" name="x1ye=81">
    <vt:lpwstr>+4AWJv1QqoSaSY9MDc6rF+xH56laQqlr79LfzLzxDjFvlK+gtL48Ov1H9vJdZaJHb2cwTATu42kaqzu0mPlP1hLpyFGS2b/dwfLCyF1u2DpV9X7GtUvjliWwBgXedw5KhMKirARCbmZRfrSrlfT2LYVky9EkQZUTXW9stle0q8oeXPlKto8PXOJPQAWH9IckFlrTOU9p3Pv9+ioLgb7Xv6bc5Ji2575YHE9yTf1mo8Msmve1mWrrf3PviSJBVMS</vt:lpwstr>
  </property>
  <property fmtid="{D5CDD505-2E9C-101B-9397-08002B2CF9AE}" pid="84" name="x1ye=82">
    <vt:lpwstr>THXw/mIgoga/GUTH6XLWr7gw7D+ARxO/qa4UEieUIkLREa3V1fO+4e+r7yNp63qkDhZLkmbk2UDyS9pHPwX+p5U8U1wfSOBTzMb4YrCjyWSD+7kc+OV5qRdYZPhjDJrsKG2wYe+FtyWWTdyLbXZZSDftoPlzbkwgdXUNmKCs4tObBKZguM9euMdJiXcaxSc5z5Aa3Yz11zRamCKbIKXwIa/Ai7UYAu1w4OdADXLu5l6NlQed/0ZIYZvgFUnC9tM</vt:lpwstr>
  </property>
  <property fmtid="{D5CDD505-2E9C-101B-9397-08002B2CF9AE}" pid="85" name="x1ye=83">
    <vt:lpwstr>qz29+zbpjL7G2cqTe7V1gAPph3AyToAfPI3l26sRUGK3s9YW43hnC6DAtoex6G8ZxTac6cLEhzSz/Au/Tw1SZoOk6pT2rDcXTxJeoFEUApz2tiI3KsqOeps/1ekm7Ju6dAgnDDTTqMr8eEKdIt9TeIJP2JZjDQyGUyJbHwuAQ15KzOIdrnAhhvvw+QTQbmaYQKP1zUG7w3vKeFjSkXizduH/RCKh9H8hCVM9zFI4UvFjZp72F0Umu7z67awa3cl</vt:lpwstr>
  </property>
  <property fmtid="{D5CDD505-2E9C-101B-9397-08002B2CF9AE}" pid="86" name="x1ye=84">
    <vt:lpwstr>Zyb0S76ZPcywfa6aq7x1WjuFax4Nvwb7ST9Me1zPn7S4IH1i9KsfD60YTbID57sed3CApbjP+Oqb+GNgx3FHJuFztQrlyzIlzaM76Go/Jwl4uN6fjIOvMKE5bs1h+Wv5NChIhdh9VCYx0t0y6l/e0w9SC+YTKotThvBgHwdj2SlgwauCI4+bZiD0g+yh7yBr7TBuLJwJQTByUd+xeHQwoEda5i+4rjXq8XtstlQ3GKsxusHXYXLWLzpd33kF22A</vt:lpwstr>
  </property>
  <property fmtid="{D5CDD505-2E9C-101B-9397-08002B2CF9AE}" pid="87" name="x1ye=85">
    <vt:lpwstr>dvzK8UDkZLhGCwO/YfnGI26QYpfFzGzl51AUvE4l8iz65MuQMcN1t8OzVmDmzDwSBn521+avOWDQjawN9Szg3fIvzgJfc6cS7+vLbEZvCCKptX6F3Ln2+bZKumXUNVykDnT7/zo1++YCx3NdLXtyaOGYKxw9s1/i73A0hmN1j3yyhfwZTzKBlZk6E6urj6c3aK6Kcv9RlTN6CK2yY4Z/EvVZ5oCdCXqsUEMPpKhzaXcSVKv3kxqgm4H/iseq/Ay</vt:lpwstr>
  </property>
  <property fmtid="{D5CDD505-2E9C-101B-9397-08002B2CF9AE}" pid="88" name="x1ye=86">
    <vt:lpwstr>Ac9dhk+bsOBqJwysOdIz1JIzdL59syji8qQr2Pid6o6cddcRN/BaGuYM5ODG29sahsa4MO1qEx7nr5Gi97fDD6gwyayNwNAaa+zXkirJxxAOpOEQqk0NRDIC/hEDVMWNGc3qoJBuIiGPfosPMeFgMhelvREpQrDRMzzD6j9oNOhVgeS1vjb6eifNvNWAF1fDbg1/olEaei5T4tpe/a80KO6cKvWjhtX0BFIQUcBjdHlNsEYXBc1NFSU1u3zv3F1</vt:lpwstr>
  </property>
  <property fmtid="{D5CDD505-2E9C-101B-9397-08002B2CF9AE}" pid="89" name="x1ye=87">
    <vt:lpwstr>ciQBHi6SCCsR0XendfN/VQ3YIliKnbv78136Uu2PIuiW5XE3hzymDIxir6f6+tZYmkZwa3T9uiRWYtw4LIR0nneUXcKo+ZLKQzR42Z+fwm7/76bN8oNNFZQjoscSyX0xyPocLxwzSxPviMzAemEkORJeHQgtg5Xa1VSLCTZaqSM3uPlA6DQfGi6mYsXJqfjsc+LLWGKgcZTR8b1sIB5Yf2VFq/1boTwP2qCVfrzOgE6Hj9ye9bfXRsQY2YoEjCk</vt:lpwstr>
  </property>
  <property fmtid="{D5CDD505-2E9C-101B-9397-08002B2CF9AE}" pid="90" name="x1ye=88">
    <vt:lpwstr>3AoRSoasqyHiBbyTfhAYbIQ4A6AzZJd7avdSXSyhEU4Q4FLAnF76eX1bW4N2H0Rjum+4U/xRiTL6VsE0D0d3ZFPgKf0h9Tt8vgcIA0ip+R5fLe5YuFN9Adu3TpWcoNv+ehX76M1XDY3NnqObWw2ThXyMTEjmC8k5/wS/7uGxNkmIBjkKYPjbxHSZQHdBX1s1fRhP8Ns4PvkkpFkl4Mnz6zuX2TXhyCXVm2+TtlnFNmagrLs3gzyhaJI8y4NuBtj</vt:lpwstr>
  </property>
  <property fmtid="{D5CDD505-2E9C-101B-9397-08002B2CF9AE}" pid="91" name="x1ye=89">
    <vt:lpwstr>AArskDN7AZjGnvSZl9SmZt6dpnjumXO/zdnMQKowyN4LzR9hE92NfkuxLzcSgC+1OHQezLChUN5C/bplPA6KK9z5NH5xci2HmOUCwaQvCq06FwWmTHFrsJk7L8fdDuI494tU1Yy6LIuFmIiMo8FDmKsW2MUwqq7tegCs9MzwXHVOYxhBdOd4YgFRfBT8zesZbbdiuaISbXJEqzvr5Mu9a3C3UOrwkQJQPH8VOkho8Qsdcx+TL9lwSMUJDIqffba</vt:lpwstr>
  </property>
  <property fmtid="{D5CDD505-2E9C-101B-9397-08002B2CF9AE}" pid="92" name="x1ye=9">
    <vt:lpwstr>vkL0BrEiNwsQ+jFX59bA4spBHQPTqyEq5mccaUgkBgalQls6xPy8VQ79LSOAuYZwRYnxSIv8wbpF1dDAUWTxRMYQHfHsFj9kZgaGeN2jHAg03zfMVcNTaBQUkVf5M99oaoJGSIpPtQvrLXB/4eg+ofRH38lh/a4C2+GWf+tG3qIXBbuULabDwrDVmjzoSR/zsLmvDgld3Sl5zCNPrZ8rhwEcbHMylkMxv3QY1PuAgwpbqrMseYvaWhw035TA0fV</vt:lpwstr>
  </property>
  <property fmtid="{D5CDD505-2E9C-101B-9397-08002B2CF9AE}" pid="93" name="x1ye=90">
    <vt:lpwstr>Y4JidMj5HRWcjaTjT9ZgnVTsi6DLPQSS3KLUzxtk3hiZYaJLr7RPsHH96wj0Wduo6wAmnKr3c5wnuN369syJFkU1MS/sBFgDfiuroQHcrIHJS8Fmx4VK77hrqEY6EmO8hhh0xd4AtYelfA4toklgQLswfA3Acq0WkNS4LTm/EAbHAKqrJw4VJ7I4LKly3qVAYwzSrABiad7xH4VUrrg/qE9If4O+SCcY+RDJH6QzW8qRv8+wiuVH3mgFfvNMJUV</vt:lpwstr>
  </property>
  <property fmtid="{D5CDD505-2E9C-101B-9397-08002B2CF9AE}" pid="94" name="x1ye=91">
    <vt:lpwstr>CZjnw1/k3gy0gWdejiMTGgYV+LecdAVY6M6PiLerWmyn+OhwrYPlFaQcU/tfLeP+nyt0csMkIiIfg/J0z826wRTg6UHmxwpOPARwwh0DEw0BSGk+v08ObIjF7r9dONc/YYX5Zca5Dk2rFMWoQSRUqEqLaSxKWSnm9c302atEDvnJ9qvF9K9l9yKDKgS2azrNiJfi6/Jt3XwZ64OznUgmFmRsi2++f7gWT45X5JQJvvCkVhH8ftY9OLTiMNaE7Nq</vt:lpwstr>
  </property>
  <property fmtid="{D5CDD505-2E9C-101B-9397-08002B2CF9AE}" pid="95" name="x1ye=92">
    <vt:lpwstr>8r3jkSCCaGKx3AIA6309rGL/9ZD8QjcMAxDCWlhTJA5XCfKXVmQe+63BCw+QdOkOEITu7t9cbzy/cTGLED6fezhqRXU2NhXPUC+TmyvaRw9k89mv8sK/CNt4hWnhcZO0Pzi4vHn40N97WaHOPu7vrpRiJy3Lg9CW+90h6jJq88hHK8SCVg7ioqgkhORwBVvAfmK8IYk8L5ebuG2OvTCmCtCnT6cqEvAx/XozMnve+Z9ts/rzpfBtvLA9BMmtwZx</vt:lpwstr>
  </property>
  <property fmtid="{D5CDD505-2E9C-101B-9397-08002B2CF9AE}" pid="96" name="x1ye=93">
    <vt:lpwstr>Yjlb40jELR8W/7Q/WVQIhh6NcbyviBaqg8veuAwX18Ot6L4y7f/8BOaicY8xbAAA=</vt:lpwstr>
  </property>
</Properties>
</file>